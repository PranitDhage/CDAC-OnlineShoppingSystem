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5213" w:rsidRPr="00EA1EA2" w:rsidRDefault="00785213" w:rsidP="00211267">
      <w:pPr>
        <w:pStyle w:val="Heading1"/>
        <w:numPr>
          <w:ilvl w:val="0"/>
          <w:numId w:val="7"/>
        </w:numPr>
        <w:rPr>
          <w:rFonts w:asciiTheme="majorHAnsi" w:hAnsiTheme="majorHAnsi"/>
        </w:rPr>
      </w:pPr>
      <w:r w:rsidRPr="00EA1EA2">
        <w:rPr>
          <w:rFonts w:asciiTheme="majorHAnsi" w:hAnsiTheme="majorHAnsi"/>
        </w:rPr>
        <w:t>INTRODUCTION TO PROJECT</w:t>
      </w:r>
    </w:p>
    <w:p w:rsidR="00785213" w:rsidRPr="00EA1EA2" w:rsidRDefault="008D4D0E" w:rsidP="00785213">
      <w:pPr>
        <w:jc w:val="both"/>
        <w:rPr>
          <w:rFonts w:asciiTheme="majorHAnsi" w:hAnsiTheme="majorHAnsi"/>
          <w:sz w:val="20"/>
          <w:lang w:val="en-IN"/>
        </w:rPr>
      </w:pPr>
      <w:r w:rsidRPr="008D4D0E">
        <w:rPr>
          <w:rFonts w:asciiTheme="majorHAnsi" w:hAnsiTheme="majorHAnsi"/>
          <w:noProof/>
          <w:lang w:val="en-IN" w:eastAsia="en-IN"/>
        </w:rPr>
        <w:pict>
          <v:line id="Straight Connector 26" o:spid="_x0000_s1026" style="position:absolute;left:0;text-align:left;z-index:251662336;visibility:visible;mso-wrap-distance-top:-3e-5mm;mso-wrap-distance-bottom:-3e-5mm"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" strokeweight="1.59mm">
            <v:stroke joinstyle="miter" endcap="square"/>
          </v:line>
        </w:pict>
      </w:r>
    </w:p>
    <w:p w:rsidR="00222CCF" w:rsidRPr="00EA1EA2" w:rsidRDefault="00222CCF" w:rsidP="00222CCF">
      <w:pPr>
        <w:pStyle w:val="Default"/>
        <w:ind w:right="9" w:firstLine="720"/>
        <w:rPr>
          <w:rFonts w:asciiTheme="majorHAnsi" w:eastAsia="Times New Roman" w:hAnsiTheme="majorHAnsi" w:cs="Times New Roman"/>
          <w:color w:val="auto"/>
          <w:lang w:val="en-US" w:eastAsia="ar-SA"/>
        </w:rPr>
      </w:pPr>
    </w:p>
    <w:p w:rsidR="00222CCF" w:rsidRPr="00EA1EA2" w:rsidRDefault="00222CCF" w:rsidP="00015A7D">
      <w:pPr>
        <w:pStyle w:val="Default"/>
        <w:ind w:right="9" w:firstLine="720"/>
        <w:jc w:val="both"/>
        <w:rPr>
          <w:rFonts w:asciiTheme="majorHAnsi" w:eastAsia="Times New Roman" w:hAnsiTheme="majorHAnsi" w:cs="Times New Roman"/>
          <w:color w:val="auto"/>
          <w:lang w:val="en-US" w:eastAsia="ar-SA"/>
        </w:rPr>
      </w:pPr>
      <w:r w:rsidRPr="00EA1EA2">
        <w:rPr>
          <w:rFonts w:asciiTheme="majorHAnsi" w:hAnsiTheme="majorHAnsi"/>
        </w:rPr>
        <w:t xml:space="preserve">The web based “OnlineShopping System” project is an attempt to </w:t>
      </w:r>
      <w:r w:rsidRPr="00EA1EA2">
        <w:rPr>
          <w:rFonts w:asciiTheme="majorHAnsi" w:hAnsiTheme="majorHAnsi"/>
          <w:iCs/>
        </w:rPr>
        <w:t xml:space="preserve">make revolutionary changes in  </w:t>
      </w:r>
      <w:r w:rsidR="00015A7D" w:rsidRPr="00EA1EA2">
        <w:rPr>
          <w:rFonts w:asciiTheme="majorHAnsi" w:hAnsiTheme="majorHAnsi"/>
          <w:iCs/>
        </w:rPr>
        <w:t>shopping</w:t>
      </w:r>
      <w:r w:rsidR="00015A7D" w:rsidRPr="00EA1EA2">
        <w:rPr>
          <w:rFonts w:asciiTheme="majorHAnsi" w:hAnsiTheme="majorHAnsi"/>
        </w:rPr>
        <w:t>Culture</w:t>
      </w:r>
      <w:r w:rsidRPr="00EA1EA2">
        <w:rPr>
          <w:rFonts w:asciiTheme="majorHAnsi" w:hAnsiTheme="majorHAnsi"/>
        </w:rPr>
        <w:t>,</w:t>
      </w:r>
      <w:r w:rsidR="00015A7D" w:rsidRPr="00EA1EA2">
        <w:rPr>
          <w:rFonts w:asciiTheme="majorHAnsi" w:eastAsia="Times New Roman" w:hAnsiTheme="majorHAnsi" w:cs="Times New Roman"/>
          <w:color w:val="auto"/>
          <w:lang w:val="en-US" w:eastAsia="ar-SA"/>
        </w:rPr>
        <w:t>this</w:t>
      </w:r>
      <w:r w:rsidRPr="00EA1EA2">
        <w:rPr>
          <w:rFonts w:asciiTheme="majorHAnsi" w:eastAsia="Times New Roman" w:hAnsiTheme="majorHAnsi" w:cs="Times New Roman"/>
          <w:color w:val="auto"/>
          <w:lang w:val="en-US" w:eastAsia="ar-SA"/>
        </w:rPr>
        <w:t xml:space="preserve"> project is a full-featured website and shopping cart system that bends over backwards to give you the flexibility you need to run your online store</w:t>
      </w:r>
      <w:r w:rsidR="00015A7D" w:rsidRPr="00EA1EA2">
        <w:rPr>
          <w:rFonts w:asciiTheme="majorHAnsi" w:eastAsia="Times New Roman" w:hAnsiTheme="majorHAnsi" w:cs="Times New Roman"/>
          <w:color w:val="auto"/>
          <w:lang w:val="en-US" w:eastAsia="ar-SA"/>
        </w:rPr>
        <w:t>.</w:t>
      </w:r>
    </w:p>
    <w:p w:rsidR="00352331" w:rsidRPr="00EA1EA2" w:rsidRDefault="00352331" w:rsidP="00015A7D">
      <w:pPr>
        <w:pStyle w:val="Default"/>
        <w:ind w:right="9" w:firstLine="720"/>
        <w:jc w:val="both"/>
        <w:rPr>
          <w:rFonts w:asciiTheme="majorHAnsi" w:eastAsia="Times New Roman" w:hAnsiTheme="majorHAnsi" w:cs="Times New Roman"/>
          <w:color w:val="auto"/>
          <w:lang w:val="en-US" w:eastAsia="ar-SA"/>
        </w:rPr>
      </w:pPr>
    </w:p>
    <w:p w:rsidR="00352331" w:rsidRPr="00EA1EA2" w:rsidRDefault="00222CCF" w:rsidP="00352331">
      <w:pPr>
        <w:pStyle w:val="Default"/>
        <w:ind w:right="9"/>
        <w:jc w:val="both"/>
        <w:rPr>
          <w:rFonts w:asciiTheme="majorHAnsi" w:hAnsiTheme="majorHAnsi"/>
        </w:rPr>
      </w:pPr>
      <w:r w:rsidRPr="00EA1EA2">
        <w:rPr>
          <w:rFonts w:asciiTheme="majorHAnsi" w:eastAsia="Times New Roman" w:hAnsiTheme="majorHAnsi" w:cs="Times New Roman"/>
          <w:color w:val="auto"/>
          <w:lang w:val="en-US" w:eastAsia="ar-SA"/>
        </w:rPr>
        <w:tab/>
        <w:t xml:space="preserve">The basic concept of the application is to allow the customer to shop virtually using the Internet and allow customers to buy the s items of their desire from the store. </w:t>
      </w:r>
      <w:r w:rsidR="005E185F" w:rsidRPr="00EA1EA2">
        <w:rPr>
          <w:rFonts w:asciiTheme="majorHAnsi" w:hAnsiTheme="majorHAnsi"/>
        </w:rPr>
        <w:t>The system enables the customer to do the things such as</w:t>
      </w:r>
      <w:r w:rsidR="005E185F" w:rsidRPr="00EA1EA2">
        <w:rPr>
          <w:rFonts w:asciiTheme="majorHAnsi" w:eastAsia="Times New Roman" w:hAnsiTheme="majorHAnsi" w:cs="Times New Roman"/>
          <w:color w:val="auto"/>
          <w:lang w:val="en-US" w:eastAsia="ar-SA"/>
        </w:rPr>
        <w:t xml:space="preserve">searching the product, cart functionality, payment functionality, etc. </w:t>
      </w:r>
      <w:r w:rsidR="005E185F" w:rsidRPr="00EA1EA2">
        <w:rPr>
          <w:rFonts w:asciiTheme="majorHAnsi" w:hAnsiTheme="majorHAnsi"/>
        </w:rPr>
        <w:t xml:space="preserve">The system provides you Quick Search facility that provides you details about product without login . But if user want to buy product then it must require login into your account. The system allows the user to search for productby category. Here we provided quick search facility which displays list of available Product and allows customer to choose a particular Product. Then the system checks for the availability of product. If the product are available then the system </w:t>
      </w:r>
      <w:r w:rsidR="00352331" w:rsidRPr="00EA1EA2">
        <w:rPr>
          <w:rFonts w:asciiTheme="majorHAnsi" w:hAnsiTheme="majorHAnsi"/>
        </w:rPr>
        <w:t xml:space="preserve">permit </w:t>
      </w:r>
      <w:r w:rsidR="005E185F" w:rsidRPr="00EA1EA2">
        <w:rPr>
          <w:rFonts w:asciiTheme="majorHAnsi" w:hAnsiTheme="majorHAnsi"/>
        </w:rPr>
        <w:t xml:space="preserve">the customer to make shopping .Otherwise it </w:t>
      </w:r>
      <w:r w:rsidR="00352331" w:rsidRPr="00EA1EA2">
        <w:rPr>
          <w:rFonts w:asciiTheme="majorHAnsi" w:hAnsiTheme="majorHAnsi"/>
        </w:rPr>
        <w:t>shows</w:t>
      </w:r>
      <w:r w:rsidR="005E185F" w:rsidRPr="00EA1EA2">
        <w:rPr>
          <w:rFonts w:asciiTheme="majorHAnsi" w:hAnsiTheme="majorHAnsi"/>
        </w:rPr>
        <w:t xml:space="preserve"> the </w:t>
      </w:r>
      <w:r w:rsidR="00352331" w:rsidRPr="00EA1EA2">
        <w:rPr>
          <w:rFonts w:asciiTheme="majorHAnsi" w:hAnsiTheme="majorHAnsi"/>
        </w:rPr>
        <w:t>customer product is out of stock</w:t>
      </w:r>
      <w:r w:rsidR="005E185F" w:rsidRPr="00EA1EA2">
        <w:rPr>
          <w:rFonts w:asciiTheme="majorHAnsi" w:hAnsiTheme="majorHAnsi"/>
        </w:rPr>
        <w:t>.</w:t>
      </w:r>
      <w:r w:rsidR="00352331" w:rsidRPr="00EA1EA2">
        <w:rPr>
          <w:rFonts w:asciiTheme="majorHAnsi" w:hAnsiTheme="majorHAnsi"/>
        </w:rPr>
        <w:t>To make shopping, the system asks the customer to enter his details such as name, address, city, stateand contact number.</w:t>
      </w:r>
    </w:p>
    <w:p w:rsidR="00222CCF" w:rsidRPr="00EA1EA2" w:rsidRDefault="00222CCF" w:rsidP="00352331">
      <w:pPr>
        <w:pStyle w:val="Default"/>
        <w:ind w:right="9"/>
        <w:jc w:val="both"/>
        <w:rPr>
          <w:rFonts w:asciiTheme="majorHAnsi" w:eastAsia="Times New Roman" w:hAnsiTheme="majorHAnsi" w:cs="Times New Roman"/>
          <w:color w:val="auto"/>
          <w:lang w:val="en-US" w:eastAsia="ar-SA"/>
        </w:rPr>
      </w:pPr>
      <w:r w:rsidRPr="00EA1EA2">
        <w:rPr>
          <w:rFonts w:asciiTheme="majorHAnsi" w:eastAsia="Times New Roman" w:hAnsiTheme="majorHAnsi" w:cs="Times New Roman"/>
          <w:color w:val="auto"/>
          <w:lang w:val="en-US" w:eastAsia="ar-SA"/>
        </w:rPr>
        <w:tab/>
      </w:r>
    </w:p>
    <w:p w:rsidR="00222CCF" w:rsidRPr="00EA1EA2" w:rsidRDefault="00222CCF" w:rsidP="00352331">
      <w:pPr>
        <w:pStyle w:val="Default"/>
        <w:ind w:right="9"/>
        <w:jc w:val="both"/>
        <w:rPr>
          <w:rFonts w:asciiTheme="majorHAnsi" w:eastAsia="Times New Roman" w:hAnsiTheme="majorHAnsi" w:cs="Times New Roman"/>
          <w:color w:val="auto"/>
          <w:lang w:val="en-US" w:eastAsia="ar-SA"/>
        </w:rPr>
      </w:pPr>
      <w:r w:rsidRPr="00EA1EA2">
        <w:rPr>
          <w:rFonts w:asciiTheme="majorHAnsi" w:eastAsia="Times New Roman" w:hAnsiTheme="majorHAnsi" w:cs="Times New Roman"/>
          <w:color w:val="auto"/>
          <w:lang w:val="en-US" w:eastAsia="ar-SA"/>
        </w:rPr>
        <w:tab/>
        <w:t xml:space="preserve">The information pertaining to the products are stores on an RDBMS at the server side (store). The Server process the customers and the items are shipped to the address submitted by them. </w:t>
      </w:r>
    </w:p>
    <w:p w:rsidR="00222CCF" w:rsidRPr="00EA1EA2" w:rsidRDefault="00222CCF" w:rsidP="00222CCF">
      <w:pPr>
        <w:pStyle w:val="Default"/>
        <w:ind w:right="9"/>
        <w:rPr>
          <w:rFonts w:asciiTheme="majorHAnsi" w:eastAsia="Times New Roman" w:hAnsiTheme="majorHAnsi" w:cs="Times New Roman"/>
          <w:color w:val="auto"/>
          <w:lang w:val="en-US" w:eastAsia="ar-SA"/>
        </w:rPr>
      </w:pPr>
      <w:r w:rsidRPr="00EA1EA2">
        <w:rPr>
          <w:rFonts w:asciiTheme="majorHAnsi" w:eastAsia="Times New Roman" w:hAnsiTheme="majorHAnsi" w:cs="Times New Roman"/>
          <w:color w:val="auto"/>
          <w:lang w:val="en-US" w:eastAsia="ar-SA"/>
        </w:rPr>
        <w:tab/>
      </w:r>
    </w:p>
    <w:p w:rsidR="00222CCF" w:rsidRPr="00EA1EA2" w:rsidRDefault="00222CCF" w:rsidP="00352331">
      <w:pPr>
        <w:pStyle w:val="Default"/>
        <w:ind w:right="9"/>
        <w:jc w:val="both"/>
        <w:rPr>
          <w:rFonts w:asciiTheme="majorHAnsi" w:eastAsia="Times New Roman" w:hAnsiTheme="majorHAnsi" w:cs="Times New Roman"/>
          <w:color w:val="auto"/>
          <w:lang w:val="en-US" w:eastAsia="ar-SA"/>
        </w:rPr>
      </w:pPr>
      <w:r w:rsidRPr="00EA1EA2">
        <w:rPr>
          <w:rFonts w:asciiTheme="majorHAnsi" w:eastAsia="Times New Roman" w:hAnsiTheme="majorHAnsi" w:cs="Times New Roman"/>
          <w:color w:val="auto"/>
          <w:lang w:val="en-US" w:eastAsia="ar-SA"/>
        </w:rPr>
        <w:tab/>
        <w:t>The details of the items are brought forward from the database for the customer view based on the selection through the menu and the database of all the products are updated at the end of each transaction</w:t>
      </w:r>
    </w:p>
    <w:p w:rsidR="0075338C" w:rsidRPr="00EA1EA2" w:rsidRDefault="0075338C" w:rsidP="00352331">
      <w:pPr>
        <w:pStyle w:val="Default"/>
        <w:ind w:right="9"/>
        <w:jc w:val="both"/>
        <w:rPr>
          <w:rFonts w:asciiTheme="majorHAnsi" w:eastAsia="Times New Roman" w:hAnsiTheme="majorHAnsi" w:cs="Times New Roman"/>
          <w:color w:val="auto"/>
          <w:lang w:val="en-US" w:eastAsia="ar-SA"/>
        </w:rPr>
      </w:pPr>
    </w:p>
    <w:p w:rsidR="00222CCF" w:rsidRPr="00EA1EA2" w:rsidRDefault="00222CCF" w:rsidP="00352331">
      <w:pPr>
        <w:pStyle w:val="Default"/>
        <w:ind w:right="9" w:firstLine="720"/>
        <w:jc w:val="both"/>
        <w:rPr>
          <w:rFonts w:asciiTheme="majorHAnsi" w:eastAsia="Times New Roman" w:hAnsiTheme="majorHAnsi" w:cs="Times New Roman"/>
          <w:color w:val="auto"/>
          <w:lang w:val="en-US" w:eastAsia="ar-SA"/>
        </w:rPr>
      </w:pPr>
      <w:r w:rsidRPr="00EA1EA2">
        <w:rPr>
          <w:rFonts w:asciiTheme="majorHAnsi" w:eastAsia="Times New Roman" w:hAnsiTheme="majorHAnsi" w:cs="Times New Roman"/>
          <w:color w:val="auto"/>
          <w:lang w:val="en-US" w:eastAsia="ar-SA"/>
        </w:rPr>
        <w:t xml:space="preserve">The application design contains three modules one is for the customers who wish to buy the items. Second is for the store owners who maintains and updates the information regarding the items and about the customers. And, third is for the vendors who will provide the items to admin for further distribution to customers. </w:t>
      </w:r>
    </w:p>
    <w:p w:rsidR="00222CCF" w:rsidRPr="00EA1EA2" w:rsidRDefault="00222CCF" w:rsidP="00352331">
      <w:pPr>
        <w:pStyle w:val="Default"/>
        <w:ind w:right="9"/>
        <w:jc w:val="both"/>
        <w:rPr>
          <w:rFonts w:asciiTheme="majorHAnsi" w:eastAsia="Times New Roman" w:hAnsiTheme="majorHAnsi" w:cs="Times New Roman"/>
          <w:color w:val="auto"/>
          <w:lang w:val="en-US" w:eastAsia="ar-SA"/>
        </w:rPr>
      </w:pPr>
      <w:r w:rsidRPr="00EA1EA2">
        <w:rPr>
          <w:rFonts w:asciiTheme="majorHAnsi" w:eastAsia="Times New Roman" w:hAnsiTheme="majorHAnsi" w:cs="Times New Roman"/>
          <w:color w:val="auto"/>
          <w:lang w:val="en-US" w:eastAsia="ar-SA"/>
        </w:rPr>
        <w:tab/>
      </w:r>
    </w:p>
    <w:p w:rsidR="00785213" w:rsidRPr="00EA1EA2" w:rsidRDefault="00222CCF" w:rsidP="00352331">
      <w:pPr>
        <w:pStyle w:val="Default"/>
        <w:ind w:right="9"/>
        <w:jc w:val="both"/>
        <w:rPr>
          <w:rFonts w:asciiTheme="majorHAnsi" w:eastAsia="Arial Unicode MS" w:hAnsiTheme="majorHAnsi" w:cs="Arial Unicode MS"/>
          <w:b/>
          <w:bCs/>
          <w:sz w:val="22"/>
          <w:szCs w:val="22"/>
        </w:rPr>
      </w:pPr>
      <w:r w:rsidRPr="00EA1EA2">
        <w:rPr>
          <w:rFonts w:asciiTheme="majorHAnsi" w:eastAsia="Times New Roman" w:hAnsiTheme="majorHAnsi" w:cs="Times New Roman"/>
          <w:color w:val="auto"/>
          <w:lang w:val="en-US" w:eastAsia="ar-SA"/>
        </w:rPr>
        <w:tab/>
        <w:t xml:space="preserve">The end user to use this product are the common people for whom the application is to be hosted on the web and the admin maintains the database. </w:t>
      </w: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785213">
      <w:pPr>
        <w:ind w:left="360"/>
        <w:rPr>
          <w:rFonts w:asciiTheme="majorHAnsi" w:eastAsia="Arial Unicode MS" w:hAnsiTheme="majorHAnsi" w:cs="Arial Unicode MS"/>
          <w:b/>
          <w:bCs/>
          <w:color w:val="000000"/>
          <w:sz w:val="22"/>
          <w:szCs w:val="22"/>
        </w:rPr>
      </w:pPr>
    </w:p>
    <w:p w:rsidR="00785213" w:rsidRPr="00EA1EA2" w:rsidRDefault="00785213" w:rsidP="00211267">
      <w:pPr>
        <w:pStyle w:val="Heading1"/>
        <w:numPr>
          <w:ilvl w:val="0"/>
          <w:numId w:val="7"/>
        </w:numPr>
        <w:rPr>
          <w:rFonts w:asciiTheme="majorHAnsi" w:hAnsiTheme="majorHAnsi"/>
        </w:rPr>
      </w:pPr>
      <w:r w:rsidRPr="00EA1EA2">
        <w:rPr>
          <w:rFonts w:asciiTheme="majorHAnsi" w:hAnsiTheme="majorHAnsi"/>
        </w:rPr>
        <w:lastRenderedPageBreak/>
        <w:t>REQUIREMENTS</w:t>
      </w:r>
    </w:p>
    <w:p w:rsidR="00785213" w:rsidRPr="00EA1EA2" w:rsidRDefault="008D4D0E" w:rsidP="00785213">
      <w:pPr>
        <w:ind w:left="360"/>
        <w:jc w:val="both"/>
        <w:rPr>
          <w:rFonts w:asciiTheme="majorHAnsi" w:hAnsiTheme="majorHAnsi"/>
          <w:b/>
          <w:bCs/>
          <w:sz w:val="20"/>
          <w:lang w:val="en-IN"/>
        </w:rPr>
      </w:pPr>
      <w:r w:rsidRPr="008D4D0E">
        <w:rPr>
          <w:rFonts w:asciiTheme="majorHAnsi" w:hAnsiTheme="majorHAnsi"/>
          <w:noProof/>
          <w:lang w:val="en-IN" w:eastAsia="en-IN"/>
        </w:rPr>
        <w:pict>
          <v:line id="Straight Connector 25" o:spid="_x0000_s1032" style="position:absolute;left:0;text-align:left;z-index:251659264;visibility:visible;mso-wrap-distance-top:-3e-5mm;mso-wrap-distance-bottom:-3e-5mm"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" strokeweight="1.59mm">
            <v:stroke joinstyle="miter" endcap="square"/>
          </v:line>
        </w:pict>
      </w:r>
    </w:p>
    <w:p w:rsidR="003338D8" w:rsidRDefault="003338D8" w:rsidP="00211267">
      <w:pPr>
        <w:pStyle w:val="Heading2"/>
        <w:numPr>
          <w:ilvl w:val="1"/>
          <w:numId w:val="9"/>
        </w:numPr>
        <w:rPr>
          <w:rFonts w:asciiTheme="majorHAnsi" w:hAnsiTheme="majorHAnsi"/>
        </w:rPr>
      </w:pPr>
      <w:r w:rsidRPr="00EA1EA2">
        <w:rPr>
          <w:rFonts w:asciiTheme="majorHAnsi" w:hAnsiTheme="majorHAnsi"/>
        </w:rPr>
        <w:t>Functional Requirement:</w:t>
      </w:r>
    </w:p>
    <w:p w:rsidR="00EA1EA2" w:rsidRPr="00EA1EA2" w:rsidRDefault="00EA1EA2" w:rsidP="00EA1EA2"/>
    <w:p w:rsidR="00560183" w:rsidRDefault="00560183" w:rsidP="00211267">
      <w:pPr>
        <w:pStyle w:val="Heading3"/>
        <w:numPr>
          <w:ilvl w:val="2"/>
          <w:numId w:val="10"/>
        </w:numPr>
        <w:rPr>
          <w:rFonts w:asciiTheme="majorHAnsi" w:hAnsiTheme="majorHAnsi"/>
        </w:rPr>
      </w:pPr>
      <w:r w:rsidRPr="00EA1EA2">
        <w:rPr>
          <w:rFonts w:asciiTheme="majorHAnsi" w:hAnsiTheme="majorHAnsi"/>
        </w:rPr>
        <w:t>USER</w:t>
      </w:r>
      <w:r w:rsidR="00785213" w:rsidRPr="00EA1EA2">
        <w:rPr>
          <w:rFonts w:asciiTheme="majorHAnsi" w:hAnsiTheme="majorHAnsi"/>
        </w:rPr>
        <w:t xml:space="preserve"> REQUIREMENTS</w:t>
      </w:r>
    </w:p>
    <w:p w:rsidR="00EA1EA2" w:rsidRPr="00EA1EA2" w:rsidRDefault="00EA1EA2" w:rsidP="00EA1EA2"/>
    <w:p w:rsidR="00560183" w:rsidRPr="00EA1EA2" w:rsidRDefault="00560183" w:rsidP="00560183">
      <w:pPr>
        <w:jc w:val="both"/>
        <w:rPr>
          <w:rFonts w:asciiTheme="majorHAnsi" w:hAnsiTheme="majorHAnsi"/>
        </w:rPr>
      </w:pPr>
    </w:p>
    <w:p w:rsidR="00560183" w:rsidRPr="00EA1EA2" w:rsidRDefault="008D1442" w:rsidP="00560183">
      <w:pPr>
        <w:spacing w:line="360" w:lineRule="auto"/>
        <w:rPr>
          <w:rFonts w:asciiTheme="majorHAnsi" w:hAnsiTheme="majorHAnsi"/>
          <w:b/>
        </w:rPr>
      </w:pPr>
      <w:r w:rsidRPr="00EA1EA2">
        <w:rPr>
          <w:rFonts w:asciiTheme="majorHAnsi" w:hAnsiTheme="majorHAnsi"/>
          <w:noProof/>
          <w:lang w:val="en-GB" w:eastAsia="en-GB"/>
        </w:rPr>
        <w:drawing>
          <wp:inline distT="0" distB="0" distL="0" distR="0">
            <wp:extent cx="5486400" cy="6049645"/>
            <wp:effectExtent l="0" t="0" r="0" b="8255"/>
            <wp:docPr id="39" name="Picture 3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6049645"/>
                    </a:xfrm>
                    <a:prstGeom prst="rect">
                      <a:avLst/>
                    </a:prstGeom>
                    <a:noFill/>
                    <a:ln>
                      <a:noFill/>
                    </a:ln>
                  </pic:spPr>
                </pic:pic>
              </a:graphicData>
            </a:graphic>
          </wp:inline>
        </w:drawing>
      </w:r>
    </w:p>
    <w:p w:rsidR="00560183" w:rsidRDefault="00560183" w:rsidP="00560183">
      <w:pPr>
        <w:spacing w:line="360" w:lineRule="auto"/>
        <w:rPr>
          <w:rFonts w:asciiTheme="majorHAnsi" w:hAnsiTheme="majorHAnsi"/>
          <w:b/>
        </w:rPr>
      </w:pPr>
    </w:p>
    <w:p w:rsidR="00EA1EA2" w:rsidRPr="00EA1EA2" w:rsidRDefault="00EA1EA2" w:rsidP="00560183">
      <w:pPr>
        <w:spacing w:line="360" w:lineRule="auto"/>
        <w:rPr>
          <w:rFonts w:asciiTheme="majorHAnsi" w:hAnsiTheme="majorHAnsi"/>
          <w:b/>
        </w:rPr>
      </w:pPr>
    </w:p>
    <w:p w:rsidR="00560183" w:rsidRPr="00EA1EA2" w:rsidRDefault="00560183" w:rsidP="00211267">
      <w:pPr>
        <w:pStyle w:val="Heading4"/>
        <w:numPr>
          <w:ilvl w:val="3"/>
          <w:numId w:val="11"/>
        </w:numPr>
        <w:rPr>
          <w:rFonts w:asciiTheme="majorHAnsi" w:hAnsiTheme="majorHAnsi"/>
        </w:rPr>
      </w:pPr>
      <w:r w:rsidRPr="00EA1EA2">
        <w:rPr>
          <w:rFonts w:asciiTheme="majorHAnsi" w:hAnsiTheme="majorHAnsi"/>
        </w:rPr>
        <w:lastRenderedPageBreak/>
        <w:t>User Account</w:t>
      </w:r>
    </w:p>
    <w:p w:rsidR="00560183" w:rsidRPr="00EA1EA2" w:rsidRDefault="00560183" w:rsidP="00560183">
      <w:pPr>
        <w:spacing w:line="360" w:lineRule="auto"/>
        <w:jc w:val="both"/>
        <w:rPr>
          <w:rFonts w:asciiTheme="majorHAnsi" w:hAnsiTheme="majorHAnsi"/>
        </w:rPr>
      </w:pPr>
      <w:r w:rsidRPr="00EA1EA2">
        <w:rPr>
          <w:rFonts w:asciiTheme="majorHAnsi" w:hAnsiTheme="majorHAnsi"/>
        </w:rPr>
        <w:tab/>
        <w:t>The customer, who will henceforth be called the ‘user’, will be presented with 3 choices by the shopping system, as the first step in the interaction between them. A user can choose one of these and his choice would be governed by whether he is a guest or a registered user and whether he wants to check the availability of product or also buy them. The terms ‘registered user’ and ‘guest’ are described below.</w:t>
      </w:r>
    </w:p>
    <w:p w:rsidR="00560183" w:rsidRPr="00EA1EA2" w:rsidRDefault="00560183" w:rsidP="00560183">
      <w:pPr>
        <w:spacing w:line="360" w:lineRule="auto"/>
        <w:jc w:val="both"/>
        <w:rPr>
          <w:rFonts w:asciiTheme="majorHAnsi" w:hAnsiTheme="majorHAnsi"/>
        </w:rPr>
      </w:pPr>
      <w:r w:rsidRPr="00EA1EA2">
        <w:rPr>
          <w:rFonts w:asciiTheme="majorHAnsi" w:hAnsiTheme="majorHAnsi"/>
        </w:rPr>
        <w:tab/>
        <w:t xml:space="preserve">A user who has shopped by the our site earlier would have been given a user id and a password. This ‘personal information’ would be henceforth referred to as ‘profile’. Such a user with a profile in DB-user shall be called a ‘registered user’. A registered user will be able to check the availability of the product as well as buy a product by logging into the system. </w:t>
      </w:r>
    </w:p>
    <w:p w:rsidR="00560183" w:rsidRPr="00EA1EA2" w:rsidRDefault="00560183" w:rsidP="00560183">
      <w:pPr>
        <w:spacing w:line="360" w:lineRule="auto"/>
        <w:ind w:firstLine="720"/>
        <w:jc w:val="both"/>
        <w:rPr>
          <w:rFonts w:asciiTheme="majorHAnsi" w:hAnsiTheme="majorHAnsi"/>
        </w:rPr>
      </w:pPr>
      <w:r w:rsidRPr="00EA1EA2">
        <w:rPr>
          <w:rFonts w:asciiTheme="majorHAnsi" w:hAnsiTheme="majorHAnsi"/>
        </w:rPr>
        <w:t>A new user, on the other hand, would either have to</w:t>
      </w:r>
    </w:p>
    <w:p w:rsidR="00560183" w:rsidRPr="00EA1EA2" w:rsidRDefault="00560183" w:rsidP="00211267">
      <w:pPr>
        <w:numPr>
          <w:ilvl w:val="0"/>
          <w:numId w:val="5"/>
        </w:numPr>
        <w:suppressAutoHyphens w:val="0"/>
        <w:spacing w:line="360" w:lineRule="auto"/>
        <w:jc w:val="both"/>
        <w:rPr>
          <w:rFonts w:asciiTheme="majorHAnsi" w:hAnsiTheme="majorHAnsi"/>
        </w:rPr>
      </w:pPr>
      <w:r w:rsidRPr="00EA1EA2">
        <w:rPr>
          <w:rFonts w:asciiTheme="majorHAnsi" w:hAnsiTheme="majorHAnsi"/>
        </w:rPr>
        <w:t xml:space="preserve">register himself with the system by providing personal information or </w:t>
      </w:r>
    </w:p>
    <w:p w:rsidR="00560183" w:rsidRPr="00EA1EA2" w:rsidRDefault="00560183" w:rsidP="00211267">
      <w:pPr>
        <w:numPr>
          <w:ilvl w:val="0"/>
          <w:numId w:val="5"/>
        </w:numPr>
        <w:suppressAutoHyphens w:val="0"/>
        <w:spacing w:line="360" w:lineRule="auto"/>
        <w:jc w:val="both"/>
        <w:rPr>
          <w:rFonts w:asciiTheme="majorHAnsi" w:hAnsiTheme="majorHAnsi"/>
        </w:rPr>
      </w:pPr>
      <w:r w:rsidRPr="00EA1EA2">
        <w:rPr>
          <w:rFonts w:asciiTheme="majorHAnsi" w:hAnsiTheme="majorHAnsi"/>
        </w:rPr>
        <w:t xml:space="preserve">log into the system as a guest. </w:t>
      </w:r>
    </w:p>
    <w:p w:rsidR="00560183" w:rsidRPr="00EA1EA2" w:rsidRDefault="00560183" w:rsidP="00560183">
      <w:pPr>
        <w:spacing w:line="360" w:lineRule="auto"/>
        <w:ind w:left="360" w:firstLine="360"/>
        <w:jc w:val="both"/>
        <w:rPr>
          <w:rFonts w:asciiTheme="majorHAnsi" w:hAnsiTheme="majorHAnsi"/>
        </w:rPr>
      </w:pPr>
      <w:r w:rsidRPr="00EA1EA2">
        <w:rPr>
          <w:rFonts w:asciiTheme="majorHAnsi" w:hAnsiTheme="majorHAnsi"/>
        </w:rPr>
        <w:t>In case of first choice, the new user becomes a registered user. In case of alternative option, the new user would remain a guest.</w:t>
      </w:r>
    </w:p>
    <w:p w:rsidR="00560183" w:rsidRPr="00EA1EA2" w:rsidRDefault="00560183" w:rsidP="00560183">
      <w:pPr>
        <w:spacing w:line="360" w:lineRule="auto"/>
        <w:jc w:val="both"/>
        <w:rPr>
          <w:rFonts w:asciiTheme="majorHAnsi" w:hAnsiTheme="majorHAnsi"/>
        </w:rPr>
      </w:pPr>
      <w:r w:rsidRPr="00EA1EA2">
        <w:rPr>
          <w:rFonts w:asciiTheme="majorHAnsi" w:hAnsiTheme="majorHAnsi"/>
        </w:rPr>
        <w:t xml:space="preserve">A guest can only check the availability of the product and cannot buy product.But a registered user can also act as a guest if he only wants to check the availability of product. </w:t>
      </w:r>
    </w:p>
    <w:p w:rsidR="00560183" w:rsidRPr="00EA1EA2" w:rsidRDefault="00560183" w:rsidP="00560183">
      <w:pPr>
        <w:spacing w:line="360" w:lineRule="auto"/>
        <w:jc w:val="both"/>
        <w:rPr>
          <w:rFonts w:asciiTheme="majorHAnsi" w:hAnsiTheme="majorHAnsi"/>
        </w:rPr>
      </w:pPr>
    </w:p>
    <w:p w:rsidR="00560183" w:rsidRPr="00EA1EA2" w:rsidRDefault="00560183" w:rsidP="00560183">
      <w:pPr>
        <w:spacing w:line="360" w:lineRule="auto"/>
        <w:jc w:val="both"/>
        <w:rPr>
          <w:rFonts w:asciiTheme="majorHAnsi" w:hAnsiTheme="majorHAnsi"/>
        </w:rPr>
      </w:pPr>
      <w:r w:rsidRPr="00EA1EA2">
        <w:rPr>
          <w:rFonts w:asciiTheme="majorHAnsi" w:hAnsiTheme="majorHAnsi"/>
        </w:rPr>
        <w:t>‘Availability of the product’ always refers to viewing the stock quantity for given time. The system shall present the user with an option to exit from the system at any time during the following processes.</w:t>
      </w:r>
    </w:p>
    <w:p w:rsidR="00560183" w:rsidRPr="00EA1EA2" w:rsidRDefault="00560183" w:rsidP="00560183">
      <w:pPr>
        <w:spacing w:line="360" w:lineRule="auto"/>
        <w:rPr>
          <w:rFonts w:asciiTheme="majorHAnsi" w:hAnsiTheme="majorHAnsi"/>
          <w:b/>
          <w:bCs/>
        </w:rPr>
      </w:pPr>
    </w:p>
    <w:p w:rsidR="00560183" w:rsidRPr="00EA1EA2" w:rsidRDefault="00560183" w:rsidP="00211267">
      <w:pPr>
        <w:pStyle w:val="Heading4"/>
        <w:numPr>
          <w:ilvl w:val="3"/>
          <w:numId w:val="11"/>
        </w:numPr>
        <w:rPr>
          <w:rFonts w:asciiTheme="majorHAnsi" w:hAnsiTheme="majorHAnsi"/>
        </w:rPr>
      </w:pPr>
      <w:r w:rsidRPr="00EA1EA2">
        <w:rPr>
          <w:rStyle w:val="Heading3Char"/>
          <w:rFonts w:asciiTheme="majorHAnsi" w:hAnsiTheme="majorHAnsi"/>
        </w:rPr>
        <w:t>Registration and creation of user profile</w:t>
      </w:r>
    </w:p>
    <w:p w:rsidR="00560183" w:rsidRPr="00EA1EA2" w:rsidRDefault="00560183" w:rsidP="00560183">
      <w:pPr>
        <w:spacing w:line="360" w:lineRule="auto"/>
        <w:ind w:left="360" w:firstLine="360"/>
        <w:jc w:val="both"/>
        <w:rPr>
          <w:rFonts w:asciiTheme="majorHAnsi" w:hAnsiTheme="majorHAnsi"/>
        </w:rPr>
      </w:pPr>
      <w:r w:rsidRPr="00EA1EA2">
        <w:rPr>
          <w:rFonts w:asciiTheme="majorHAnsi" w:hAnsiTheme="majorHAnsi"/>
        </w:rPr>
        <w:t>The system shall require a user to register, in order to carry on shopping. It will ask the user for the following information at the least –password, name, email address. The system will automatically create a ‘sky miles’ field and initialize it to zero in the user’s profile.</w:t>
      </w:r>
    </w:p>
    <w:p w:rsidR="00560183" w:rsidRPr="00EA1EA2" w:rsidRDefault="00560183" w:rsidP="00560183">
      <w:pPr>
        <w:spacing w:line="360" w:lineRule="auto"/>
        <w:ind w:left="720"/>
        <w:rPr>
          <w:rFonts w:asciiTheme="majorHAnsi" w:hAnsiTheme="majorHAnsi"/>
          <w:b/>
          <w:noProof/>
          <w:u w:val="single"/>
          <w:lang w:val="en-IN" w:eastAsia="en-IN"/>
        </w:rPr>
      </w:pPr>
      <w:r w:rsidRPr="00EA1EA2">
        <w:rPr>
          <w:rFonts w:asciiTheme="majorHAnsi" w:hAnsiTheme="majorHAnsi"/>
          <w:b/>
          <w:noProof/>
          <w:u w:val="single"/>
          <w:lang w:val="en-GB" w:eastAsia="en-GB"/>
        </w:rPr>
        <w:lastRenderedPageBreak/>
        <w:drawing>
          <wp:inline distT="0" distB="0" distL="0" distR="0">
            <wp:extent cx="5869305" cy="5177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9305" cy="5177790"/>
                    </a:xfrm>
                    <a:prstGeom prst="rect">
                      <a:avLst/>
                    </a:prstGeom>
                    <a:noFill/>
                    <a:ln>
                      <a:noFill/>
                    </a:ln>
                  </pic:spPr>
                </pic:pic>
              </a:graphicData>
            </a:graphic>
          </wp:inline>
        </w:drawing>
      </w:r>
    </w:p>
    <w:p w:rsidR="00560183" w:rsidRPr="00EA1EA2" w:rsidRDefault="00560183" w:rsidP="00560183">
      <w:pPr>
        <w:spacing w:line="360" w:lineRule="auto"/>
        <w:ind w:left="720"/>
        <w:rPr>
          <w:rFonts w:asciiTheme="majorHAnsi" w:hAnsiTheme="majorHAnsi"/>
        </w:rPr>
      </w:pPr>
    </w:p>
    <w:p w:rsidR="00560183" w:rsidRPr="00EA1EA2" w:rsidRDefault="00560183" w:rsidP="00211267">
      <w:pPr>
        <w:pStyle w:val="Heading4"/>
        <w:numPr>
          <w:ilvl w:val="3"/>
          <w:numId w:val="11"/>
        </w:numPr>
        <w:rPr>
          <w:rFonts w:asciiTheme="majorHAnsi" w:hAnsiTheme="majorHAnsi"/>
        </w:rPr>
      </w:pPr>
      <w:r w:rsidRPr="00EA1EA2">
        <w:rPr>
          <w:rFonts w:asciiTheme="majorHAnsi" w:hAnsiTheme="majorHAnsi"/>
        </w:rPr>
        <w:t>Quick Search</w:t>
      </w:r>
    </w:p>
    <w:p w:rsidR="00560183" w:rsidRPr="00EA1EA2" w:rsidRDefault="00560183" w:rsidP="00560183">
      <w:pPr>
        <w:pStyle w:val="ListParagraph"/>
        <w:spacing w:line="360" w:lineRule="auto"/>
        <w:ind w:left="360"/>
        <w:jc w:val="both"/>
        <w:rPr>
          <w:rFonts w:asciiTheme="majorHAnsi" w:hAnsiTheme="majorHAnsi"/>
          <w:bCs/>
        </w:rPr>
      </w:pPr>
      <w:r w:rsidRPr="00EA1EA2">
        <w:rPr>
          <w:rFonts w:asciiTheme="majorHAnsi" w:hAnsiTheme="majorHAnsi"/>
          <w:bCs/>
        </w:rPr>
        <w:t>Here we provided Quick Search facility for any user to search product without login</w:t>
      </w:r>
    </w:p>
    <w:p w:rsidR="00560183" w:rsidRPr="00EA1EA2" w:rsidRDefault="00560183" w:rsidP="00560183">
      <w:pPr>
        <w:pStyle w:val="ListParagraph"/>
        <w:spacing w:line="360" w:lineRule="auto"/>
        <w:ind w:left="360"/>
        <w:jc w:val="both"/>
        <w:rPr>
          <w:rFonts w:asciiTheme="majorHAnsi" w:hAnsiTheme="majorHAnsi"/>
          <w:bCs/>
        </w:rPr>
      </w:pPr>
      <w:r w:rsidRPr="00EA1EA2">
        <w:rPr>
          <w:rFonts w:asciiTheme="majorHAnsi" w:hAnsiTheme="majorHAnsi"/>
          <w:bCs/>
        </w:rPr>
        <w:t>into account. This will provide user an option for searching product and comparing</w:t>
      </w:r>
      <w:r w:rsidR="00A013BD" w:rsidRPr="00EA1EA2">
        <w:rPr>
          <w:rFonts w:asciiTheme="majorHAnsi" w:hAnsiTheme="majorHAnsi"/>
          <w:bCs/>
        </w:rPr>
        <w:t xml:space="preserve"> </w:t>
      </w:r>
      <w:r w:rsidRPr="00EA1EA2">
        <w:rPr>
          <w:rFonts w:asciiTheme="majorHAnsi" w:hAnsiTheme="majorHAnsi"/>
          <w:bCs/>
        </w:rPr>
        <w:t>their prices of all companies.</w:t>
      </w:r>
    </w:p>
    <w:p w:rsidR="00560183" w:rsidRPr="00EA1EA2" w:rsidRDefault="00560183" w:rsidP="00560183">
      <w:pPr>
        <w:pStyle w:val="ListParagraph"/>
        <w:spacing w:line="360" w:lineRule="auto"/>
        <w:ind w:left="360"/>
        <w:jc w:val="both"/>
        <w:rPr>
          <w:rFonts w:asciiTheme="majorHAnsi" w:hAnsiTheme="majorHAnsi"/>
        </w:rPr>
      </w:pPr>
      <w:r w:rsidRPr="00EA1EA2">
        <w:rPr>
          <w:rFonts w:asciiTheme="majorHAnsi" w:hAnsiTheme="majorHAnsi"/>
        </w:rPr>
        <w:tab/>
        <w:t>After logging in a user (either a registered user or a guest), the system shall</w:t>
      </w:r>
    </w:p>
    <w:p w:rsidR="00560183" w:rsidRPr="00EA1EA2" w:rsidRDefault="00560183" w:rsidP="00560183">
      <w:pPr>
        <w:pStyle w:val="ListParagraph"/>
        <w:spacing w:line="360" w:lineRule="auto"/>
        <w:ind w:left="360"/>
        <w:jc w:val="both"/>
        <w:rPr>
          <w:rFonts w:asciiTheme="majorHAnsi" w:hAnsiTheme="majorHAnsi"/>
        </w:rPr>
      </w:pPr>
      <w:r w:rsidRPr="00EA1EA2">
        <w:rPr>
          <w:rFonts w:asciiTheme="majorHAnsi" w:hAnsiTheme="majorHAnsi"/>
        </w:rPr>
        <w:t>request him to enter the following details, Product name then onward, Page Navigation</w:t>
      </w:r>
    </w:p>
    <w:p w:rsidR="00560183" w:rsidRPr="00EA1EA2" w:rsidRDefault="00560183" w:rsidP="00560183">
      <w:pPr>
        <w:pStyle w:val="ListParagraph"/>
        <w:spacing w:line="360" w:lineRule="auto"/>
        <w:ind w:left="360"/>
        <w:jc w:val="both"/>
        <w:rPr>
          <w:rFonts w:asciiTheme="majorHAnsi" w:hAnsiTheme="majorHAnsi"/>
        </w:rPr>
      </w:pPr>
      <w:r w:rsidRPr="00EA1EA2">
        <w:rPr>
          <w:rFonts w:asciiTheme="majorHAnsi" w:hAnsiTheme="majorHAnsi"/>
        </w:rPr>
        <w:t>directed towards product page. The system shall now ask the user to enter the following</w:t>
      </w:r>
    </w:p>
    <w:p w:rsidR="00560183" w:rsidRPr="00EA1EA2" w:rsidRDefault="00560183" w:rsidP="00EA1EA2">
      <w:pPr>
        <w:pStyle w:val="ListParagraph"/>
        <w:spacing w:line="360" w:lineRule="auto"/>
        <w:ind w:left="360"/>
        <w:jc w:val="both"/>
        <w:rPr>
          <w:rFonts w:asciiTheme="majorHAnsi" w:hAnsiTheme="majorHAnsi"/>
        </w:rPr>
      </w:pPr>
      <w:r w:rsidRPr="00EA1EA2">
        <w:rPr>
          <w:rFonts w:asciiTheme="majorHAnsi" w:hAnsiTheme="majorHAnsi"/>
        </w:rPr>
        <w:t xml:space="preserve">details – quantity. </w:t>
      </w:r>
    </w:p>
    <w:p w:rsidR="00560183" w:rsidRPr="00EA1EA2" w:rsidRDefault="00560183" w:rsidP="00211267">
      <w:pPr>
        <w:pStyle w:val="Heading4"/>
        <w:numPr>
          <w:ilvl w:val="3"/>
          <w:numId w:val="11"/>
        </w:numPr>
        <w:rPr>
          <w:rFonts w:asciiTheme="majorHAnsi" w:hAnsiTheme="majorHAnsi"/>
        </w:rPr>
      </w:pPr>
      <w:r w:rsidRPr="00EA1EA2">
        <w:rPr>
          <w:rFonts w:asciiTheme="majorHAnsi" w:hAnsiTheme="majorHAnsi"/>
        </w:rPr>
        <w:lastRenderedPageBreak/>
        <w:t>Edit Profile</w:t>
      </w:r>
    </w:p>
    <w:p w:rsidR="00EA1EA2" w:rsidRPr="00EA1EA2" w:rsidRDefault="00560183" w:rsidP="00560183">
      <w:pPr>
        <w:spacing w:line="360" w:lineRule="auto"/>
        <w:ind w:left="360"/>
        <w:rPr>
          <w:rFonts w:asciiTheme="majorHAnsi" w:hAnsiTheme="majorHAnsi"/>
        </w:rPr>
      </w:pPr>
      <w:r w:rsidRPr="00EA1EA2">
        <w:rPr>
          <w:rFonts w:asciiTheme="majorHAnsi" w:hAnsiTheme="majorHAnsi"/>
        </w:rPr>
        <w:t>Profile edit functionality provide facility to change the name, phone number, and password if at any point user wanted to change it for his personal reasons.</w:t>
      </w:r>
    </w:p>
    <w:p w:rsidR="00560183" w:rsidRPr="00EA1EA2" w:rsidRDefault="00560183" w:rsidP="00211267">
      <w:pPr>
        <w:pStyle w:val="Heading4"/>
        <w:numPr>
          <w:ilvl w:val="3"/>
          <w:numId w:val="11"/>
        </w:numPr>
        <w:rPr>
          <w:rFonts w:asciiTheme="majorHAnsi" w:hAnsiTheme="majorHAnsi"/>
        </w:rPr>
      </w:pPr>
      <w:r w:rsidRPr="00EA1EA2">
        <w:rPr>
          <w:rFonts w:asciiTheme="majorHAnsi" w:hAnsiTheme="majorHAnsi"/>
        </w:rPr>
        <w:t xml:space="preserve"> Cart</w:t>
      </w:r>
    </w:p>
    <w:p w:rsidR="00560183" w:rsidRPr="00EA1EA2" w:rsidRDefault="00560183" w:rsidP="00560183">
      <w:pPr>
        <w:spacing w:line="360" w:lineRule="auto"/>
        <w:ind w:left="360"/>
        <w:jc w:val="both"/>
        <w:rPr>
          <w:rFonts w:asciiTheme="majorHAnsi" w:hAnsiTheme="majorHAnsi"/>
        </w:rPr>
      </w:pPr>
      <w:r w:rsidRPr="00EA1EA2">
        <w:rPr>
          <w:rFonts w:asciiTheme="majorHAnsi" w:hAnsiTheme="majorHAnsi"/>
        </w:rPr>
        <w:t>Once quick search is done, and desired product has been found out, then customer is have facility to add product into cart, and again have choice to go on to the quick search, home or payment. But quick search is available for register user only.</w:t>
      </w:r>
    </w:p>
    <w:p w:rsidR="00560183" w:rsidRPr="00EA1EA2" w:rsidRDefault="00560183" w:rsidP="00211267">
      <w:pPr>
        <w:pStyle w:val="Heading4"/>
        <w:numPr>
          <w:ilvl w:val="3"/>
          <w:numId w:val="11"/>
        </w:numPr>
        <w:rPr>
          <w:rFonts w:asciiTheme="majorHAnsi" w:hAnsiTheme="majorHAnsi"/>
        </w:rPr>
      </w:pPr>
      <w:r w:rsidRPr="00EA1EA2">
        <w:rPr>
          <w:rFonts w:asciiTheme="majorHAnsi" w:hAnsiTheme="majorHAnsi"/>
        </w:rPr>
        <w:t>Review</w:t>
      </w:r>
    </w:p>
    <w:p w:rsidR="00560183" w:rsidRPr="00EA1EA2" w:rsidRDefault="00560183" w:rsidP="00560183">
      <w:pPr>
        <w:spacing w:line="360" w:lineRule="auto"/>
        <w:ind w:left="360"/>
        <w:jc w:val="both"/>
        <w:rPr>
          <w:rFonts w:asciiTheme="majorHAnsi" w:hAnsiTheme="majorHAnsi"/>
        </w:rPr>
      </w:pPr>
      <w:r w:rsidRPr="00EA1EA2">
        <w:rPr>
          <w:rFonts w:asciiTheme="majorHAnsi" w:hAnsiTheme="majorHAnsi"/>
        </w:rPr>
        <w:t xml:space="preserve">Once Product has been delivered to the user our site give facility to review the product so that next user whoever going to buy our product is getting option to choice best option as per previous customer review. </w:t>
      </w:r>
    </w:p>
    <w:p w:rsidR="00560183" w:rsidRPr="00EA1EA2" w:rsidRDefault="00560183" w:rsidP="00211267">
      <w:pPr>
        <w:pStyle w:val="Heading4"/>
        <w:numPr>
          <w:ilvl w:val="3"/>
          <w:numId w:val="11"/>
        </w:numPr>
        <w:rPr>
          <w:rFonts w:asciiTheme="majorHAnsi" w:hAnsiTheme="majorHAnsi"/>
        </w:rPr>
      </w:pPr>
      <w:r w:rsidRPr="00EA1EA2">
        <w:rPr>
          <w:rFonts w:asciiTheme="majorHAnsi" w:hAnsiTheme="majorHAnsi"/>
        </w:rPr>
        <w:t>Payment</w:t>
      </w:r>
    </w:p>
    <w:p w:rsidR="00560183" w:rsidRPr="00EA1EA2" w:rsidRDefault="00560183" w:rsidP="00560183">
      <w:pPr>
        <w:pStyle w:val="ListParagraph"/>
        <w:ind w:left="360"/>
        <w:jc w:val="both"/>
        <w:rPr>
          <w:rFonts w:asciiTheme="majorHAnsi" w:hAnsiTheme="majorHAnsi"/>
        </w:rPr>
      </w:pPr>
      <w:r w:rsidRPr="00EA1EA2">
        <w:rPr>
          <w:rFonts w:asciiTheme="majorHAnsi" w:hAnsiTheme="majorHAnsi"/>
        </w:rPr>
        <w:t>User are now one step behind from his happiness to his E-Shopping completion. Here user use credit, debit card for payment to be done on our site, so once payment has been done then he is ensure that no worry  product will be deliver to him regardless of stock will end at next movement.</w:t>
      </w:r>
    </w:p>
    <w:p w:rsidR="00560183" w:rsidRPr="00EA1EA2" w:rsidRDefault="00560183"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931A1F" w:rsidRPr="00EA1EA2" w:rsidRDefault="00931A1F" w:rsidP="00560183">
      <w:pPr>
        <w:pStyle w:val="ListParagraph"/>
        <w:ind w:left="360"/>
        <w:jc w:val="both"/>
        <w:rPr>
          <w:rFonts w:asciiTheme="majorHAnsi" w:hAnsiTheme="majorHAnsi"/>
          <w:b/>
          <w:bCs/>
        </w:rPr>
      </w:pPr>
    </w:p>
    <w:p w:rsidR="00560183" w:rsidRDefault="00560183" w:rsidP="00211267">
      <w:pPr>
        <w:pStyle w:val="Heading3"/>
        <w:numPr>
          <w:ilvl w:val="2"/>
          <w:numId w:val="10"/>
        </w:numPr>
        <w:rPr>
          <w:rFonts w:asciiTheme="majorHAnsi" w:hAnsiTheme="majorHAnsi"/>
        </w:rPr>
      </w:pPr>
      <w:r w:rsidRPr="00EA1EA2">
        <w:rPr>
          <w:rFonts w:asciiTheme="majorHAnsi" w:hAnsiTheme="majorHAnsi"/>
        </w:rPr>
        <w:lastRenderedPageBreak/>
        <w:t>ADMIN REQUIREMENTS</w:t>
      </w:r>
    </w:p>
    <w:p w:rsidR="00EA1EA2" w:rsidRPr="00EA1EA2" w:rsidRDefault="00EA1EA2" w:rsidP="00EA1EA2"/>
    <w:p w:rsidR="00560183" w:rsidRPr="00EA1EA2" w:rsidRDefault="008D1442" w:rsidP="00560183">
      <w:pPr>
        <w:spacing w:line="360" w:lineRule="auto"/>
        <w:rPr>
          <w:rFonts w:asciiTheme="majorHAnsi" w:hAnsiTheme="majorHAnsi"/>
          <w:b/>
        </w:rPr>
      </w:pPr>
      <w:r w:rsidRPr="00EA1EA2">
        <w:rPr>
          <w:rFonts w:asciiTheme="majorHAnsi" w:hAnsiTheme="majorHAnsi"/>
          <w:noProof/>
          <w:lang w:val="en-GB" w:eastAsia="en-GB"/>
        </w:rPr>
        <w:drawing>
          <wp:inline distT="0" distB="0" distL="0" distR="0">
            <wp:extent cx="5486400" cy="5522595"/>
            <wp:effectExtent l="0" t="0" r="0" b="1905"/>
            <wp:docPr id="38" name="Picture 3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5522595"/>
                    </a:xfrm>
                    <a:prstGeom prst="rect">
                      <a:avLst/>
                    </a:prstGeom>
                    <a:noFill/>
                    <a:ln>
                      <a:noFill/>
                    </a:ln>
                  </pic:spPr>
                </pic:pic>
              </a:graphicData>
            </a:graphic>
          </wp:inline>
        </w:drawing>
      </w:r>
    </w:p>
    <w:p w:rsidR="00560183" w:rsidRPr="00EA1EA2" w:rsidRDefault="00560183" w:rsidP="00560183">
      <w:pPr>
        <w:spacing w:line="360" w:lineRule="auto"/>
        <w:rPr>
          <w:rFonts w:asciiTheme="majorHAnsi" w:hAnsiTheme="majorHAnsi"/>
          <w:b/>
        </w:rPr>
      </w:pPr>
    </w:p>
    <w:p w:rsidR="00560183" w:rsidRPr="00EA1EA2" w:rsidRDefault="00560183" w:rsidP="00211267">
      <w:pPr>
        <w:pStyle w:val="Heading4"/>
        <w:numPr>
          <w:ilvl w:val="3"/>
          <w:numId w:val="12"/>
        </w:numPr>
        <w:rPr>
          <w:rFonts w:asciiTheme="majorHAnsi" w:hAnsiTheme="majorHAnsi"/>
        </w:rPr>
      </w:pPr>
      <w:r w:rsidRPr="00EA1EA2">
        <w:rPr>
          <w:rFonts w:asciiTheme="majorHAnsi" w:hAnsiTheme="majorHAnsi"/>
        </w:rPr>
        <w:t>2.1.1 User Account</w:t>
      </w:r>
    </w:p>
    <w:p w:rsidR="001E6FF2" w:rsidRPr="00EA1EA2" w:rsidRDefault="00560183" w:rsidP="00560183">
      <w:pPr>
        <w:spacing w:line="360" w:lineRule="auto"/>
        <w:jc w:val="both"/>
        <w:rPr>
          <w:rFonts w:asciiTheme="majorHAnsi" w:hAnsiTheme="majorHAnsi"/>
        </w:rPr>
      </w:pPr>
      <w:r w:rsidRPr="00EA1EA2">
        <w:rPr>
          <w:rFonts w:asciiTheme="majorHAnsi" w:hAnsiTheme="majorHAnsi"/>
        </w:rPr>
        <w:tab/>
        <w:t xml:space="preserve">The </w:t>
      </w:r>
      <w:r w:rsidR="001E6FF2" w:rsidRPr="00EA1EA2">
        <w:rPr>
          <w:rFonts w:asciiTheme="majorHAnsi" w:hAnsiTheme="majorHAnsi"/>
        </w:rPr>
        <w:t>Owner of our website</w:t>
      </w:r>
      <w:r w:rsidRPr="00EA1EA2">
        <w:rPr>
          <w:rFonts w:asciiTheme="majorHAnsi" w:hAnsiTheme="majorHAnsi"/>
        </w:rPr>
        <w:t xml:space="preserve">, who will henceforth be called </w:t>
      </w:r>
      <w:r w:rsidR="001E6FF2" w:rsidRPr="00EA1EA2">
        <w:rPr>
          <w:rFonts w:asciiTheme="majorHAnsi" w:hAnsiTheme="majorHAnsi"/>
        </w:rPr>
        <w:t xml:space="preserve">as </w:t>
      </w:r>
      <w:r w:rsidRPr="00EA1EA2">
        <w:rPr>
          <w:rFonts w:asciiTheme="majorHAnsi" w:hAnsiTheme="majorHAnsi"/>
        </w:rPr>
        <w:t>the ‘</w:t>
      </w:r>
      <w:r w:rsidR="001E6FF2" w:rsidRPr="00EA1EA2">
        <w:rPr>
          <w:rFonts w:asciiTheme="majorHAnsi" w:hAnsiTheme="majorHAnsi"/>
        </w:rPr>
        <w:t>Admin</w:t>
      </w:r>
      <w:r w:rsidRPr="00EA1EA2">
        <w:rPr>
          <w:rFonts w:asciiTheme="majorHAnsi" w:hAnsiTheme="majorHAnsi"/>
        </w:rPr>
        <w:t xml:space="preserve">’, will be presented with </w:t>
      </w:r>
      <w:r w:rsidR="001E6FF2" w:rsidRPr="00EA1EA2">
        <w:rPr>
          <w:rFonts w:asciiTheme="majorHAnsi" w:hAnsiTheme="majorHAnsi"/>
        </w:rPr>
        <w:t>different</w:t>
      </w:r>
      <w:r w:rsidRPr="00EA1EA2">
        <w:rPr>
          <w:rFonts w:asciiTheme="majorHAnsi" w:hAnsiTheme="majorHAnsi"/>
        </w:rPr>
        <w:t xml:space="preserve"> choices</w:t>
      </w:r>
      <w:r w:rsidR="001E6FF2" w:rsidRPr="00EA1EA2">
        <w:rPr>
          <w:rFonts w:asciiTheme="majorHAnsi" w:hAnsiTheme="majorHAnsi"/>
        </w:rPr>
        <w:t xml:space="preserve"> over the</w:t>
      </w:r>
      <w:r w:rsidRPr="00EA1EA2">
        <w:rPr>
          <w:rFonts w:asciiTheme="majorHAnsi" w:hAnsiTheme="majorHAnsi"/>
        </w:rPr>
        <w:t>shopping system, as the first step in the interaction between them. A</w:t>
      </w:r>
      <w:r w:rsidR="00AF153B" w:rsidRPr="00EA1EA2">
        <w:rPr>
          <w:rFonts w:asciiTheme="majorHAnsi" w:hAnsiTheme="majorHAnsi"/>
        </w:rPr>
        <w:t>admin</w:t>
      </w:r>
      <w:r w:rsidRPr="00EA1EA2">
        <w:rPr>
          <w:rFonts w:asciiTheme="majorHAnsi" w:hAnsiTheme="majorHAnsi"/>
        </w:rPr>
        <w:t xml:space="preserve"> can choose one of these and his choice would be </w:t>
      </w:r>
      <w:r w:rsidR="001E6FF2" w:rsidRPr="00EA1EA2">
        <w:rPr>
          <w:rFonts w:asciiTheme="majorHAnsi" w:hAnsiTheme="majorHAnsi"/>
        </w:rPr>
        <w:t>directed</w:t>
      </w:r>
      <w:r w:rsidRPr="00EA1EA2">
        <w:rPr>
          <w:rFonts w:asciiTheme="majorHAnsi" w:hAnsiTheme="majorHAnsi"/>
        </w:rPr>
        <w:t xml:space="preserve"> by </w:t>
      </w:r>
      <w:r w:rsidR="001E6FF2" w:rsidRPr="00EA1EA2">
        <w:rPr>
          <w:rFonts w:asciiTheme="majorHAnsi" w:hAnsiTheme="majorHAnsi"/>
        </w:rPr>
        <w:t>his work or else he is default directed on home page</w:t>
      </w:r>
      <w:r w:rsidRPr="00EA1EA2">
        <w:rPr>
          <w:rFonts w:asciiTheme="majorHAnsi" w:hAnsiTheme="majorHAnsi"/>
        </w:rPr>
        <w:t>.</w:t>
      </w:r>
    </w:p>
    <w:p w:rsidR="001E6FF2" w:rsidRPr="00EA1EA2" w:rsidRDefault="001E6FF2" w:rsidP="00560183">
      <w:pPr>
        <w:spacing w:line="360" w:lineRule="auto"/>
        <w:jc w:val="both"/>
        <w:rPr>
          <w:rFonts w:asciiTheme="majorHAnsi" w:hAnsiTheme="majorHAnsi"/>
        </w:rPr>
      </w:pPr>
      <w:r w:rsidRPr="00EA1EA2">
        <w:rPr>
          <w:rFonts w:asciiTheme="majorHAnsi" w:hAnsiTheme="majorHAnsi"/>
        </w:rPr>
        <w:tab/>
        <w:t>Admin have completed control over the shopping system, he can see product details, seller details, control over seller and users all activity.</w:t>
      </w:r>
    </w:p>
    <w:p w:rsidR="00560183" w:rsidRPr="00EA1EA2" w:rsidRDefault="00560183" w:rsidP="00EA1EA2">
      <w:pPr>
        <w:spacing w:line="360" w:lineRule="auto"/>
        <w:jc w:val="both"/>
        <w:rPr>
          <w:rFonts w:asciiTheme="majorHAnsi" w:hAnsiTheme="majorHAnsi"/>
        </w:rPr>
      </w:pPr>
      <w:r w:rsidRPr="00EA1EA2">
        <w:rPr>
          <w:rFonts w:asciiTheme="majorHAnsi" w:hAnsiTheme="majorHAnsi"/>
        </w:rPr>
        <w:tab/>
      </w:r>
    </w:p>
    <w:p w:rsidR="00560183" w:rsidRPr="00EA1EA2" w:rsidRDefault="001E6FF2" w:rsidP="00211267">
      <w:pPr>
        <w:pStyle w:val="Heading4"/>
        <w:numPr>
          <w:ilvl w:val="3"/>
          <w:numId w:val="12"/>
        </w:numPr>
        <w:rPr>
          <w:rFonts w:asciiTheme="majorHAnsi" w:hAnsiTheme="majorHAnsi"/>
        </w:rPr>
      </w:pPr>
      <w:r w:rsidRPr="00EA1EA2">
        <w:rPr>
          <w:rFonts w:asciiTheme="majorHAnsi" w:hAnsiTheme="majorHAnsi"/>
        </w:rPr>
        <w:lastRenderedPageBreak/>
        <w:t>Login</w:t>
      </w:r>
    </w:p>
    <w:p w:rsidR="00560183" w:rsidRPr="00EA1EA2" w:rsidRDefault="001E6FF2" w:rsidP="00560183">
      <w:pPr>
        <w:spacing w:line="360" w:lineRule="auto"/>
        <w:ind w:left="720"/>
        <w:rPr>
          <w:rFonts w:asciiTheme="majorHAnsi" w:hAnsiTheme="majorHAnsi"/>
        </w:rPr>
      </w:pPr>
      <w:r w:rsidRPr="00EA1EA2">
        <w:rPr>
          <w:rFonts w:asciiTheme="majorHAnsi" w:hAnsiTheme="majorHAnsi"/>
        </w:rPr>
        <w:t>User have default account presented, so he only need to login with his email id and password. Once he successfully done login he has three page Home, About, Dashboard</w:t>
      </w:r>
      <w:r w:rsidR="0036402E" w:rsidRPr="00EA1EA2">
        <w:rPr>
          <w:rFonts w:asciiTheme="majorHAnsi" w:hAnsiTheme="majorHAnsi"/>
        </w:rPr>
        <w:t>, Logout.</w:t>
      </w:r>
    </w:p>
    <w:p w:rsidR="00560183" w:rsidRPr="00EA1EA2" w:rsidRDefault="00560183" w:rsidP="00211267">
      <w:pPr>
        <w:pStyle w:val="Heading4"/>
        <w:numPr>
          <w:ilvl w:val="3"/>
          <w:numId w:val="12"/>
        </w:numPr>
        <w:rPr>
          <w:rFonts w:asciiTheme="majorHAnsi" w:hAnsiTheme="majorHAnsi"/>
        </w:rPr>
      </w:pPr>
      <w:r w:rsidRPr="00EA1EA2">
        <w:rPr>
          <w:rFonts w:asciiTheme="majorHAnsi" w:hAnsiTheme="majorHAnsi"/>
        </w:rPr>
        <w:t>Quick Search</w:t>
      </w:r>
    </w:p>
    <w:p w:rsidR="00560183" w:rsidRPr="00EA1EA2" w:rsidRDefault="00560183" w:rsidP="00560183">
      <w:pPr>
        <w:pStyle w:val="ListParagraph"/>
        <w:spacing w:line="360" w:lineRule="auto"/>
        <w:ind w:left="360"/>
        <w:jc w:val="both"/>
        <w:rPr>
          <w:rFonts w:asciiTheme="majorHAnsi" w:hAnsiTheme="majorHAnsi"/>
          <w:bCs/>
        </w:rPr>
      </w:pPr>
      <w:r w:rsidRPr="00EA1EA2">
        <w:rPr>
          <w:rFonts w:asciiTheme="majorHAnsi" w:hAnsiTheme="majorHAnsi"/>
          <w:bCs/>
        </w:rPr>
        <w:t xml:space="preserve">Here we provided Quick Search facility for any </w:t>
      </w:r>
      <w:r w:rsidR="0036402E" w:rsidRPr="00EA1EA2">
        <w:rPr>
          <w:rFonts w:asciiTheme="majorHAnsi" w:hAnsiTheme="majorHAnsi"/>
          <w:bCs/>
        </w:rPr>
        <w:t>Admin also</w:t>
      </w:r>
      <w:r w:rsidRPr="00EA1EA2">
        <w:rPr>
          <w:rFonts w:asciiTheme="majorHAnsi" w:hAnsiTheme="majorHAnsi"/>
          <w:bCs/>
        </w:rPr>
        <w:t xml:space="preserve"> to search product without logininto account. This will provide user an option for searching product.</w:t>
      </w:r>
    </w:p>
    <w:p w:rsidR="00560183" w:rsidRPr="00EA1EA2" w:rsidRDefault="00560183" w:rsidP="00560183">
      <w:pPr>
        <w:pStyle w:val="ListParagraph"/>
        <w:spacing w:line="360" w:lineRule="auto"/>
        <w:ind w:left="360"/>
        <w:jc w:val="both"/>
        <w:rPr>
          <w:rFonts w:asciiTheme="majorHAnsi" w:hAnsiTheme="majorHAnsi"/>
        </w:rPr>
      </w:pPr>
      <w:r w:rsidRPr="00EA1EA2">
        <w:rPr>
          <w:rFonts w:asciiTheme="majorHAnsi" w:hAnsiTheme="majorHAnsi"/>
        </w:rPr>
        <w:tab/>
        <w:t xml:space="preserve">After logging in a </w:t>
      </w:r>
      <w:r w:rsidR="0036402E" w:rsidRPr="00EA1EA2">
        <w:rPr>
          <w:rFonts w:asciiTheme="majorHAnsi" w:hAnsiTheme="majorHAnsi"/>
        </w:rPr>
        <w:t>Admin, if  he also want to buy from system,</w:t>
      </w:r>
      <w:r w:rsidRPr="00EA1EA2">
        <w:rPr>
          <w:rFonts w:asciiTheme="majorHAnsi" w:hAnsiTheme="majorHAnsi"/>
        </w:rPr>
        <w:t xml:space="preserve"> the system shall</w:t>
      </w:r>
    </w:p>
    <w:p w:rsidR="00560183" w:rsidRPr="00EA1EA2" w:rsidRDefault="00560183" w:rsidP="00560183">
      <w:pPr>
        <w:pStyle w:val="ListParagraph"/>
        <w:spacing w:line="360" w:lineRule="auto"/>
        <w:ind w:left="360"/>
        <w:jc w:val="both"/>
        <w:rPr>
          <w:rFonts w:asciiTheme="majorHAnsi" w:hAnsiTheme="majorHAnsi"/>
        </w:rPr>
      </w:pPr>
      <w:r w:rsidRPr="00EA1EA2">
        <w:rPr>
          <w:rFonts w:asciiTheme="majorHAnsi" w:hAnsiTheme="majorHAnsi"/>
        </w:rPr>
        <w:t>request him to enter the following details, Product name then onward, Page Navigation</w:t>
      </w:r>
    </w:p>
    <w:p w:rsidR="00560183" w:rsidRPr="00EA1EA2" w:rsidRDefault="00560183" w:rsidP="00560183">
      <w:pPr>
        <w:pStyle w:val="ListParagraph"/>
        <w:spacing w:line="360" w:lineRule="auto"/>
        <w:ind w:left="360"/>
        <w:jc w:val="both"/>
        <w:rPr>
          <w:rFonts w:asciiTheme="majorHAnsi" w:hAnsiTheme="majorHAnsi"/>
        </w:rPr>
      </w:pPr>
      <w:r w:rsidRPr="00EA1EA2">
        <w:rPr>
          <w:rFonts w:asciiTheme="majorHAnsi" w:hAnsiTheme="majorHAnsi"/>
        </w:rPr>
        <w:t>directed towards product page. The system shall now ask the user to enter the following</w:t>
      </w:r>
    </w:p>
    <w:p w:rsidR="00560183" w:rsidRPr="00EA1EA2" w:rsidRDefault="00560183" w:rsidP="00EA1EA2">
      <w:pPr>
        <w:pStyle w:val="ListParagraph"/>
        <w:spacing w:line="360" w:lineRule="auto"/>
        <w:ind w:left="360"/>
        <w:jc w:val="both"/>
        <w:rPr>
          <w:rFonts w:asciiTheme="majorHAnsi" w:hAnsiTheme="majorHAnsi"/>
        </w:rPr>
      </w:pPr>
      <w:r w:rsidRPr="00EA1EA2">
        <w:rPr>
          <w:rFonts w:asciiTheme="majorHAnsi" w:hAnsiTheme="majorHAnsi"/>
        </w:rPr>
        <w:t xml:space="preserve">details – quantity. </w:t>
      </w:r>
    </w:p>
    <w:p w:rsidR="00560183" w:rsidRPr="00EA1EA2" w:rsidRDefault="00560183" w:rsidP="00211267">
      <w:pPr>
        <w:pStyle w:val="Heading4"/>
        <w:numPr>
          <w:ilvl w:val="3"/>
          <w:numId w:val="12"/>
        </w:numPr>
        <w:rPr>
          <w:rFonts w:asciiTheme="majorHAnsi" w:hAnsiTheme="majorHAnsi"/>
        </w:rPr>
      </w:pPr>
      <w:r w:rsidRPr="00EA1EA2">
        <w:rPr>
          <w:rFonts w:asciiTheme="majorHAnsi" w:hAnsiTheme="majorHAnsi"/>
        </w:rPr>
        <w:t>Edit Profile</w:t>
      </w:r>
    </w:p>
    <w:p w:rsidR="00560183" w:rsidRPr="00EA1EA2" w:rsidRDefault="00560183" w:rsidP="00560183">
      <w:pPr>
        <w:spacing w:line="360" w:lineRule="auto"/>
        <w:ind w:left="360"/>
        <w:rPr>
          <w:rFonts w:asciiTheme="majorHAnsi" w:hAnsiTheme="majorHAnsi"/>
        </w:rPr>
      </w:pPr>
      <w:r w:rsidRPr="00EA1EA2">
        <w:rPr>
          <w:rFonts w:asciiTheme="majorHAnsi" w:hAnsiTheme="majorHAnsi"/>
        </w:rPr>
        <w:t>Profile edit functionality</w:t>
      </w:r>
      <w:r w:rsidR="0036402E" w:rsidRPr="00EA1EA2">
        <w:rPr>
          <w:rFonts w:asciiTheme="majorHAnsi" w:hAnsiTheme="majorHAnsi"/>
        </w:rPr>
        <w:t xml:space="preserve"> also</w:t>
      </w:r>
      <w:r w:rsidRPr="00EA1EA2">
        <w:rPr>
          <w:rFonts w:asciiTheme="majorHAnsi" w:hAnsiTheme="majorHAnsi"/>
        </w:rPr>
        <w:t xml:space="preserve"> provide</w:t>
      </w:r>
      <w:r w:rsidR="0036402E" w:rsidRPr="00EA1EA2">
        <w:rPr>
          <w:rFonts w:asciiTheme="majorHAnsi" w:hAnsiTheme="majorHAnsi"/>
        </w:rPr>
        <w:t xml:space="preserve"> to admin to change</w:t>
      </w:r>
      <w:r w:rsidRPr="00EA1EA2">
        <w:rPr>
          <w:rFonts w:asciiTheme="majorHAnsi" w:hAnsiTheme="majorHAnsi"/>
        </w:rPr>
        <w:t xml:space="preserve"> the name, phone number, and password</w:t>
      </w:r>
      <w:r w:rsidR="0036402E" w:rsidRPr="00EA1EA2">
        <w:rPr>
          <w:rFonts w:asciiTheme="majorHAnsi" w:hAnsiTheme="majorHAnsi"/>
        </w:rPr>
        <w:t xml:space="preserve"> of his himself ,User or seller.</w:t>
      </w:r>
      <w:r w:rsidRPr="00EA1EA2">
        <w:rPr>
          <w:rFonts w:asciiTheme="majorHAnsi" w:hAnsiTheme="majorHAnsi"/>
        </w:rPr>
        <w:t xml:space="preserve"> if at any point </w:t>
      </w:r>
      <w:r w:rsidR="0036402E" w:rsidRPr="00EA1EA2">
        <w:rPr>
          <w:rFonts w:asciiTheme="majorHAnsi" w:hAnsiTheme="majorHAnsi"/>
        </w:rPr>
        <w:t>Admin</w:t>
      </w:r>
      <w:r w:rsidRPr="00EA1EA2">
        <w:rPr>
          <w:rFonts w:asciiTheme="majorHAnsi" w:hAnsiTheme="majorHAnsi"/>
        </w:rPr>
        <w:t xml:space="preserve"> wanted to change it for </w:t>
      </w:r>
      <w:r w:rsidR="0036402E" w:rsidRPr="00EA1EA2">
        <w:rPr>
          <w:rFonts w:asciiTheme="majorHAnsi" w:hAnsiTheme="majorHAnsi"/>
        </w:rPr>
        <w:t>any business</w:t>
      </w:r>
      <w:r w:rsidRPr="00EA1EA2">
        <w:rPr>
          <w:rFonts w:asciiTheme="majorHAnsi" w:hAnsiTheme="majorHAnsi"/>
        </w:rPr>
        <w:t xml:space="preserve"> reasons.</w:t>
      </w:r>
    </w:p>
    <w:p w:rsidR="00560183" w:rsidRPr="00EA1EA2" w:rsidRDefault="00560183" w:rsidP="00211267">
      <w:pPr>
        <w:pStyle w:val="Heading4"/>
        <w:numPr>
          <w:ilvl w:val="3"/>
          <w:numId w:val="12"/>
        </w:numPr>
        <w:rPr>
          <w:rFonts w:asciiTheme="majorHAnsi" w:hAnsiTheme="majorHAnsi"/>
        </w:rPr>
      </w:pPr>
      <w:r w:rsidRPr="00EA1EA2">
        <w:rPr>
          <w:rFonts w:asciiTheme="majorHAnsi" w:hAnsiTheme="majorHAnsi"/>
        </w:rPr>
        <w:t xml:space="preserve"> Cart</w:t>
      </w:r>
    </w:p>
    <w:p w:rsidR="00560183" w:rsidRPr="00EA1EA2" w:rsidRDefault="00560183" w:rsidP="00560183">
      <w:pPr>
        <w:spacing w:line="360" w:lineRule="auto"/>
        <w:ind w:left="360"/>
        <w:jc w:val="both"/>
        <w:rPr>
          <w:rFonts w:asciiTheme="majorHAnsi" w:hAnsiTheme="majorHAnsi"/>
        </w:rPr>
      </w:pPr>
      <w:r w:rsidRPr="00EA1EA2">
        <w:rPr>
          <w:rFonts w:asciiTheme="majorHAnsi" w:hAnsiTheme="majorHAnsi"/>
        </w:rPr>
        <w:t>Once quick search is done, and desired product has been found out</w:t>
      </w:r>
      <w:r w:rsidR="0036402E" w:rsidRPr="00EA1EA2">
        <w:rPr>
          <w:rFonts w:asciiTheme="majorHAnsi" w:hAnsiTheme="majorHAnsi"/>
        </w:rPr>
        <w:t xml:space="preserve"> by Admin</w:t>
      </w:r>
      <w:r w:rsidRPr="00EA1EA2">
        <w:rPr>
          <w:rFonts w:asciiTheme="majorHAnsi" w:hAnsiTheme="majorHAnsi"/>
        </w:rPr>
        <w:t xml:space="preserve">, then </w:t>
      </w:r>
      <w:r w:rsidR="0036402E" w:rsidRPr="00EA1EA2">
        <w:rPr>
          <w:rFonts w:asciiTheme="majorHAnsi" w:hAnsiTheme="majorHAnsi"/>
        </w:rPr>
        <w:t>he</w:t>
      </w:r>
      <w:r w:rsidRPr="00EA1EA2">
        <w:rPr>
          <w:rFonts w:asciiTheme="majorHAnsi" w:hAnsiTheme="majorHAnsi"/>
        </w:rPr>
        <w:t xml:space="preserve"> is have facility to add product into cart, and again have choice to go on to the quick search, home or payment.</w:t>
      </w:r>
    </w:p>
    <w:p w:rsidR="00560183" w:rsidRPr="00EA1EA2" w:rsidRDefault="00560183" w:rsidP="00211267">
      <w:pPr>
        <w:pStyle w:val="Heading4"/>
        <w:numPr>
          <w:ilvl w:val="3"/>
          <w:numId w:val="12"/>
        </w:numPr>
        <w:rPr>
          <w:rFonts w:asciiTheme="majorHAnsi" w:hAnsiTheme="majorHAnsi"/>
        </w:rPr>
      </w:pPr>
      <w:r w:rsidRPr="00EA1EA2">
        <w:rPr>
          <w:rFonts w:asciiTheme="majorHAnsi" w:hAnsiTheme="majorHAnsi"/>
        </w:rPr>
        <w:t>Review</w:t>
      </w:r>
    </w:p>
    <w:p w:rsidR="00560183" w:rsidRPr="00EA1EA2" w:rsidRDefault="00EB2F2C" w:rsidP="00560183">
      <w:pPr>
        <w:spacing w:line="360" w:lineRule="auto"/>
        <w:ind w:left="360"/>
        <w:jc w:val="both"/>
        <w:rPr>
          <w:rFonts w:asciiTheme="majorHAnsi" w:hAnsiTheme="majorHAnsi"/>
        </w:rPr>
      </w:pPr>
      <w:r w:rsidRPr="00EA1EA2">
        <w:rPr>
          <w:rFonts w:asciiTheme="majorHAnsi" w:hAnsiTheme="majorHAnsi"/>
        </w:rPr>
        <w:t>Admin have</w:t>
      </w:r>
      <w:r w:rsidR="00560183" w:rsidRPr="00EA1EA2">
        <w:rPr>
          <w:rFonts w:asciiTheme="majorHAnsi" w:hAnsiTheme="majorHAnsi"/>
        </w:rPr>
        <w:t xml:space="preserve"> facility to review the product so that next user whoever going to buy our product is getting option to choice best option as per previousreview. </w:t>
      </w:r>
    </w:p>
    <w:p w:rsidR="00EB2F2C" w:rsidRPr="00EA1EA2" w:rsidRDefault="00560183" w:rsidP="00211267">
      <w:pPr>
        <w:pStyle w:val="Heading4"/>
        <w:numPr>
          <w:ilvl w:val="3"/>
          <w:numId w:val="12"/>
        </w:numPr>
        <w:rPr>
          <w:rFonts w:asciiTheme="majorHAnsi" w:hAnsiTheme="majorHAnsi"/>
        </w:rPr>
      </w:pPr>
      <w:r w:rsidRPr="00EA1EA2">
        <w:rPr>
          <w:rFonts w:asciiTheme="majorHAnsi" w:hAnsiTheme="majorHAnsi"/>
        </w:rPr>
        <w:t>Payment</w:t>
      </w:r>
    </w:p>
    <w:p w:rsidR="00EB2F2C" w:rsidRPr="00EA1EA2" w:rsidRDefault="00EB2F2C" w:rsidP="00EB2F2C">
      <w:pPr>
        <w:pStyle w:val="ListParagraph"/>
        <w:ind w:left="360"/>
        <w:jc w:val="both"/>
        <w:rPr>
          <w:rFonts w:asciiTheme="majorHAnsi" w:hAnsiTheme="majorHAnsi"/>
        </w:rPr>
      </w:pPr>
      <w:r w:rsidRPr="00EA1EA2">
        <w:rPr>
          <w:rFonts w:asciiTheme="majorHAnsi" w:hAnsiTheme="majorHAnsi"/>
        </w:rPr>
        <w:t>Admin are now one step behind from his happiness to his E-Shopping completion from his own site. Here user use credit, debit card for payment to be done on his site, so once payment has been done then he is ensure that no worry  product will be deliver to him regardless of stock will end at next movement.</w:t>
      </w:r>
    </w:p>
    <w:p w:rsidR="00EB2F2C" w:rsidRPr="00EA1EA2" w:rsidRDefault="00EB2F2C" w:rsidP="00EB2F2C">
      <w:pPr>
        <w:spacing w:line="360" w:lineRule="auto"/>
        <w:ind w:left="360"/>
        <w:rPr>
          <w:rFonts w:asciiTheme="majorHAnsi" w:hAnsiTheme="majorHAnsi"/>
          <w:b/>
          <w:bCs/>
        </w:rPr>
      </w:pPr>
    </w:p>
    <w:p w:rsidR="00EB2F2C" w:rsidRPr="00EA1EA2" w:rsidRDefault="00EB2F2C" w:rsidP="00211267">
      <w:pPr>
        <w:pStyle w:val="Heading4"/>
        <w:numPr>
          <w:ilvl w:val="3"/>
          <w:numId w:val="12"/>
        </w:numPr>
        <w:rPr>
          <w:rFonts w:asciiTheme="majorHAnsi" w:hAnsiTheme="majorHAnsi"/>
        </w:rPr>
      </w:pPr>
      <w:r w:rsidRPr="00EA1EA2">
        <w:rPr>
          <w:rFonts w:asciiTheme="majorHAnsi" w:hAnsiTheme="majorHAnsi"/>
        </w:rPr>
        <w:t>Manage User</w:t>
      </w:r>
    </w:p>
    <w:p w:rsidR="00EB2F2C" w:rsidRPr="00EA1EA2" w:rsidRDefault="00EB2F2C" w:rsidP="00EB2F2C">
      <w:pPr>
        <w:spacing w:line="360" w:lineRule="auto"/>
        <w:ind w:left="360"/>
        <w:rPr>
          <w:rFonts w:asciiTheme="majorHAnsi" w:hAnsiTheme="majorHAnsi"/>
        </w:rPr>
      </w:pPr>
      <w:r w:rsidRPr="00EA1EA2">
        <w:rPr>
          <w:rFonts w:asciiTheme="majorHAnsi" w:hAnsiTheme="majorHAnsi"/>
        </w:rPr>
        <w:t>Admin have full control over every activity of user, activity such as,</w:t>
      </w:r>
    </w:p>
    <w:p w:rsidR="00EB2F2C" w:rsidRPr="00EA1EA2" w:rsidRDefault="00EB2F2C" w:rsidP="00211267">
      <w:pPr>
        <w:pStyle w:val="ListParagraph"/>
        <w:numPr>
          <w:ilvl w:val="0"/>
          <w:numId w:val="6"/>
        </w:numPr>
        <w:spacing w:line="360" w:lineRule="auto"/>
        <w:rPr>
          <w:rFonts w:asciiTheme="majorHAnsi" w:hAnsiTheme="majorHAnsi"/>
        </w:rPr>
      </w:pPr>
      <w:r w:rsidRPr="00EA1EA2">
        <w:rPr>
          <w:rFonts w:asciiTheme="majorHAnsi" w:hAnsiTheme="majorHAnsi"/>
        </w:rPr>
        <w:t>admin can approve the user</w:t>
      </w:r>
    </w:p>
    <w:p w:rsidR="00EB2F2C" w:rsidRPr="00EA1EA2" w:rsidRDefault="00EB2F2C" w:rsidP="00211267">
      <w:pPr>
        <w:pStyle w:val="ListParagraph"/>
        <w:numPr>
          <w:ilvl w:val="0"/>
          <w:numId w:val="6"/>
        </w:numPr>
        <w:spacing w:line="360" w:lineRule="auto"/>
        <w:rPr>
          <w:rFonts w:asciiTheme="majorHAnsi" w:hAnsiTheme="majorHAnsi"/>
        </w:rPr>
      </w:pPr>
      <w:r w:rsidRPr="00EA1EA2">
        <w:rPr>
          <w:rFonts w:asciiTheme="majorHAnsi" w:hAnsiTheme="majorHAnsi"/>
        </w:rPr>
        <w:t>can suspend user</w:t>
      </w:r>
    </w:p>
    <w:p w:rsidR="00EB2F2C" w:rsidRPr="00EA1EA2" w:rsidRDefault="00EB2F2C" w:rsidP="00211267">
      <w:pPr>
        <w:pStyle w:val="Heading4"/>
        <w:numPr>
          <w:ilvl w:val="3"/>
          <w:numId w:val="12"/>
        </w:numPr>
        <w:rPr>
          <w:rFonts w:asciiTheme="majorHAnsi" w:hAnsiTheme="majorHAnsi"/>
        </w:rPr>
      </w:pPr>
      <w:r w:rsidRPr="00EA1EA2">
        <w:rPr>
          <w:rFonts w:asciiTheme="majorHAnsi" w:hAnsiTheme="majorHAnsi"/>
        </w:rPr>
        <w:lastRenderedPageBreak/>
        <w:t>Customer Details</w:t>
      </w:r>
    </w:p>
    <w:p w:rsidR="00EB2F2C" w:rsidRPr="00EA1EA2" w:rsidRDefault="00EB2F2C" w:rsidP="00EB2F2C">
      <w:pPr>
        <w:spacing w:line="360" w:lineRule="auto"/>
        <w:ind w:left="360"/>
        <w:jc w:val="both"/>
        <w:rPr>
          <w:rFonts w:asciiTheme="majorHAnsi" w:hAnsiTheme="majorHAnsi"/>
        </w:rPr>
      </w:pPr>
      <w:r w:rsidRPr="00EA1EA2">
        <w:rPr>
          <w:rFonts w:asciiTheme="majorHAnsi" w:hAnsiTheme="majorHAnsi"/>
        </w:rPr>
        <w:t>Admin can overall see each individual details of customer except password which is save in encrypted format. Otherwise each individual detail will be present at Customer so he can better control over online system</w:t>
      </w:r>
    </w:p>
    <w:p w:rsidR="00EB2F2C" w:rsidRPr="00EA1EA2" w:rsidRDefault="00EB2F2C" w:rsidP="00211267">
      <w:pPr>
        <w:pStyle w:val="Heading4"/>
        <w:numPr>
          <w:ilvl w:val="3"/>
          <w:numId w:val="12"/>
        </w:numPr>
        <w:rPr>
          <w:rFonts w:asciiTheme="majorHAnsi" w:hAnsiTheme="majorHAnsi"/>
        </w:rPr>
      </w:pPr>
      <w:r w:rsidRPr="00EA1EA2">
        <w:rPr>
          <w:rFonts w:asciiTheme="majorHAnsi" w:hAnsiTheme="majorHAnsi"/>
        </w:rPr>
        <w:t>View Product</w:t>
      </w:r>
    </w:p>
    <w:p w:rsidR="00EB2F2C" w:rsidRPr="00EA1EA2" w:rsidRDefault="00EB2F2C" w:rsidP="00931A1F">
      <w:pPr>
        <w:spacing w:line="360" w:lineRule="auto"/>
        <w:ind w:left="360"/>
        <w:rPr>
          <w:rFonts w:asciiTheme="majorHAnsi" w:hAnsiTheme="majorHAnsi"/>
        </w:rPr>
      </w:pPr>
      <w:r w:rsidRPr="00EA1EA2">
        <w:rPr>
          <w:rFonts w:asciiTheme="majorHAnsi" w:hAnsiTheme="majorHAnsi"/>
        </w:rPr>
        <w:t>Product details with their brand name will be accessible by Admin</w:t>
      </w:r>
      <w:r w:rsidR="00931A1F" w:rsidRPr="00EA1EA2">
        <w:rPr>
          <w:rFonts w:asciiTheme="majorHAnsi" w:hAnsiTheme="majorHAnsi"/>
        </w:rPr>
        <w:t>, he can get to know details of stock of that product, the seller details who are going to sell it to customer, the order already delivered to customer by whom. This kind of details admin can get through View Product.</w:t>
      </w:r>
    </w:p>
    <w:p w:rsidR="00931A1F" w:rsidRPr="00EA1EA2" w:rsidRDefault="00931A1F"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Pr="00EA1EA2" w:rsidRDefault="008D1442" w:rsidP="00931A1F">
      <w:pPr>
        <w:spacing w:line="360" w:lineRule="auto"/>
        <w:ind w:left="360"/>
        <w:rPr>
          <w:rFonts w:asciiTheme="majorHAnsi" w:hAnsiTheme="majorHAnsi"/>
        </w:rPr>
      </w:pPr>
    </w:p>
    <w:p w:rsidR="008D1442" w:rsidRDefault="008D1442" w:rsidP="00931A1F">
      <w:pPr>
        <w:spacing w:line="360" w:lineRule="auto"/>
        <w:ind w:left="360"/>
        <w:rPr>
          <w:rFonts w:asciiTheme="majorHAnsi" w:hAnsiTheme="majorHAnsi"/>
        </w:rPr>
      </w:pPr>
    </w:p>
    <w:p w:rsidR="00EA1EA2" w:rsidRDefault="00EA1EA2" w:rsidP="00931A1F">
      <w:pPr>
        <w:spacing w:line="360" w:lineRule="auto"/>
        <w:ind w:left="360"/>
        <w:rPr>
          <w:rFonts w:asciiTheme="majorHAnsi" w:hAnsiTheme="majorHAnsi"/>
        </w:rPr>
      </w:pPr>
    </w:p>
    <w:p w:rsidR="00EA1EA2" w:rsidRDefault="00EA1EA2" w:rsidP="00931A1F">
      <w:pPr>
        <w:spacing w:line="360" w:lineRule="auto"/>
        <w:ind w:left="360"/>
        <w:rPr>
          <w:rFonts w:asciiTheme="majorHAnsi" w:hAnsiTheme="majorHAnsi"/>
        </w:rPr>
      </w:pPr>
    </w:p>
    <w:p w:rsidR="00EA1EA2" w:rsidRDefault="00EA1EA2" w:rsidP="00931A1F">
      <w:pPr>
        <w:spacing w:line="360" w:lineRule="auto"/>
        <w:ind w:left="360"/>
        <w:rPr>
          <w:rFonts w:asciiTheme="majorHAnsi" w:hAnsiTheme="majorHAnsi"/>
        </w:rPr>
      </w:pPr>
    </w:p>
    <w:p w:rsidR="00EA1EA2" w:rsidRPr="00EA1EA2" w:rsidRDefault="00EA1EA2" w:rsidP="00931A1F">
      <w:pPr>
        <w:spacing w:line="360" w:lineRule="auto"/>
        <w:ind w:left="360"/>
        <w:rPr>
          <w:rFonts w:asciiTheme="majorHAnsi" w:hAnsiTheme="majorHAnsi"/>
        </w:rPr>
      </w:pPr>
    </w:p>
    <w:p w:rsidR="00560183" w:rsidRDefault="00560183" w:rsidP="00211267">
      <w:pPr>
        <w:pStyle w:val="Heading3"/>
        <w:numPr>
          <w:ilvl w:val="2"/>
          <w:numId w:val="10"/>
        </w:numPr>
        <w:rPr>
          <w:rFonts w:asciiTheme="majorHAnsi" w:hAnsiTheme="majorHAnsi"/>
        </w:rPr>
      </w:pPr>
      <w:r w:rsidRPr="00EA1EA2">
        <w:rPr>
          <w:rFonts w:asciiTheme="majorHAnsi" w:hAnsiTheme="majorHAnsi"/>
        </w:rPr>
        <w:lastRenderedPageBreak/>
        <w:t>SELLER REQUIREMENTS</w:t>
      </w:r>
    </w:p>
    <w:p w:rsidR="00EA1EA2" w:rsidRPr="00EA1EA2" w:rsidRDefault="00EA1EA2" w:rsidP="00EA1EA2"/>
    <w:p w:rsidR="00A32FAD" w:rsidRPr="00EA1EA2" w:rsidRDefault="008D1442" w:rsidP="00A32FAD">
      <w:pPr>
        <w:spacing w:line="360" w:lineRule="auto"/>
        <w:ind w:left="360"/>
        <w:rPr>
          <w:rFonts w:asciiTheme="majorHAnsi" w:hAnsiTheme="majorHAnsi"/>
        </w:rPr>
      </w:pPr>
      <w:r w:rsidRPr="00EA1EA2">
        <w:rPr>
          <w:rFonts w:asciiTheme="majorHAnsi" w:hAnsiTheme="majorHAnsi"/>
          <w:noProof/>
          <w:lang w:val="en-GB" w:eastAsia="en-GB"/>
        </w:rPr>
        <w:drawing>
          <wp:inline distT="0" distB="0" distL="0" distR="0">
            <wp:extent cx="5486400" cy="4812030"/>
            <wp:effectExtent l="0" t="0" r="0" b="7620"/>
            <wp:docPr id="37" name="Picture 3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4812030"/>
                    </a:xfrm>
                    <a:prstGeom prst="rect">
                      <a:avLst/>
                    </a:prstGeom>
                    <a:noFill/>
                    <a:ln>
                      <a:noFill/>
                    </a:ln>
                  </pic:spPr>
                </pic:pic>
              </a:graphicData>
            </a:graphic>
          </wp:inline>
        </w:drawing>
      </w:r>
    </w:p>
    <w:p w:rsidR="00B66E7B" w:rsidRPr="00EA1EA2" w:rsidRDefault="00B66E7B" w:rsidP="00B66E7B">
      <w:pPr>
        <w:spacing w:line="360" w:lineRule="auto"/>
        <w:rPr>
          <w:rFonts w:asciiTheme="majorHAnsi" w:hAnsiTheme="majorHAnsi"/>
          <w:b/>
        </w:rPr>
      </w:pPr>
    </w:p>
    <w:p w:rsidR="00B66E7B" w:rsidRPr="00EA1EA2" w:rsidRDefault="00B66E7B" w:rsidP="00B66E7B">
      <w:pPr>
        <w:spacing w:line="360" w:lineRule="auto"/>
        <w:rPr>
          <w:rFonts w:asciiTheme="majorHAnsi" w:hAnsiTheme="majorHAnsi"/>
          <w:b/>
        </w:rPr>
      </w:pPr>
    </w:p>
    <w:p w:rsidR="00B66E7B" w:rsidRPr="00EA1EA2" w:rsidRDefault="00B66E7B" w:rsidP="00211267">
      <w:pPr>
        <w:pStyle w:val="Heading4"/>
        <w:numPr>
          <w:ilvl w:val="3"/>
          <w:numId w:val="13"/>
        </w:numPr>
        <w:rPr>
          <w:rFonts w:asciiTheme="majorHAnsi" w:hAnsiTheme="majorHAnsi"/>
        </w:rPr>
      </w:pPr>
      <w:r w:rsidRPr="00EA1EA2">
        <w:rPr>
          <w:rFonts w:asciiTheme="majorHAnsi" w:hAnsiTheme="majorHAnsi"/>
        </w:rPr>
        <w:t>2.1.1 User Account</w:t>
      </w:r>
    </w:p>
    <w:p w:rsidR="00B66E7B" w:rsidRPr="00EA1EA2" w:rsidRDefault="00B66E7B" w:rsidP="00B66E7B">
      <w:pPr>
        <w:spacing w:line="360" w:lineRule="auto"/>
        <w:jc w:val="both"/>
        <w:rPr>
          <w:rFonts w:asciiTheme="majorHAnsi" w:hAnsiTheme="majorHAnsi"/>
        </w:rPr>
      </w:pPr>
      <w:r w:rsidRPr="00EA1EA2">
        <w:rPr>
          <w:rFonts w:asciiTheme="majorHAnsi" w:hAnsiTheme="majorHAnsi"/>
        </w:rPr>
        <w:tab/>
        <w:t>The person who will going to sell his product is henceforth be called the ‘Seller’, will be presented with different choices by the shopping system, as the first step in the interaction between them. A Seller</w:t>
      </w:r>
      <w:r w:rsidR="00AF153B" w:rsidRPr="00EA1EA2">
        <w:rPr>
          <w:rFonts w:asciiTheme="majorHAnsi" w:hAnsiTheme="majorHAnsi"/>
        </w:rPr>
        <w:t>can choose one of these and his choice would be directed by his work or else he is default directed on home page.</w:t>
      </w:r>
    </w:p>
    <w:p w:rsidR="00B66E7B" w:rsidRPr="00EA1EA2" w:rsidRDefault="00B66E7B" w:rsidP="00B66E7B">
      <w:pPr>
        <w:spacing w:line="360" w:lineRule="auto"/>
        <w:jc w:val="both"/>
        <w:rPr>
          <w:rFonts w:asciiTheme="majorHAnsi" w:hAnsiTheme="majorHAnsi"/>
        </w:rPr>
      </w:pPr>
      <w:r w:rsidRPr="00EA1EA2">
        <w:rPr>
          <w:rFonts w:asciiTheme="majorHAnsi" w:hAnsiTheme="majorHAnsi"/>
        </w:rPr>
        <w:tab/>
        <w:t>A user who has s</w:t>
      </w:r>
      <w:r w:rsidR="00AF153B" w:rsidRPr="00EA1EA2">
        <w:rPr>
          <w:rFonts w:asciiTheme="majorHAnsi" w:hAnsiTheme="majorHAnsi"/>
        </w:rPr>
        <w:t>elled</w:t>
      </w:r>
      <w:r w:rsidRPr="00EA1EA2">
        <w:rPr>
          <w:rFonts w:asciiTheme="majorHAnsi" w:hAnsiTheme="majorHAnsi"/>
        </w:rPr>
        <w:t xml:space="preserve"> by our site earlier would have been given a user id and a password. This ‘personal information’ would be henceforth referred to as ‘</w:t>
      </w:r>
      <w:r w:rsidR="00AF153B" w:rsidRPr="00EA1EA2">
        <w:rPr>
          <w:rFonts w:asciiTheme="majorHAnsi" w:hAnsiTheme="majorHAnsi"/>
        </w:rPr>
        <w:t xml:space="preserve">Seller </w:t>
      </w:r>
      <w:r w:rsidRPr="00EA1EA2">
        <w:rPr>
          <w:rFonts w:asciiTheme="majorHAnsi" w:hAnsiTheme="majorHAnsi"/>
        </w:rPr>
        <w:t xml:space="preserve">profile’. Such a user with a profile in DB-user shall be called a ‘registered </w:t>
      </w:r>
      <w:r w:rsidR="00AF153B" w:rsidRPr="00EA1EA2">
        <w:rPr>
          <w:rFonts w:asciiTheme="majorHAnsi" w:hAnsiTheme="majorHAnsi"/>
        </w:rPr>
        <w:t xml:space="preserve"> Seller</w:t>
      </w:r>
      <w:r w:rsidRPr="00EA1EA2">
        <w:rPr>
          <w:rFonts w:asciiTheme="majorHAnsi" w:hAnsiTheme="majorHAnsi"/>
        </w:rPr>
        <w:t xml:space="preserve">’. A registered </w:t>
      </w:r>
      <w:r w:rsidR="00AF153B" w:rsidRPr="00EA1EA2">
        <w:rPr>
          <w:rFonts w:asciiTheme="majorHAnsi" w:hAnsiTheme="majorHAnsi"/>
        </w:rPr>
        <w:lastRenderedPageBreak/>
        <w:t>Seller</w:t>
      </w:r>
      <w:r w:rsidRPr="00EA1EA2">
        <w:rPr>
          <w:rFonts w:asciiTheme="majorHAnsi" w:hAnsiTheme="majorHAnsi"/>
        </w:rPr>
        <w:t xml:space="preserve"> will be able to check the product</w:t>
      </w:r>
      <w:r w:rsidR="00AF153B" w:rsidRPr="00EA1EA2">
        <w:rPr>
          <w:rFonts w:asciiTheme="majorHAnsi" w:hAnsiTheme="majorHAnsi"/>
        </w:rPr>
        <w:t xml:space="preserve"> order</w:t>
      </w:r>
      <w:r w:rsidRPr="00EA1EA2">
        <w:rPr>
          <w:rFonts w:asciiTheme="majorHAnsi" w:hAnsiTheme="majorHAnsi"/>
        </w:rPr>
        <w:t xml:space="preserve"> as well as buy a product by logging into the system. </w:t>
      </w:r>
    </w:p>
    <w:p w:rsidR="00B66E7B" w:rsidRPr="00EA1EA2" w:rsidRDefault="00B66E7B" w:rsidP="00B66E7B">
      <w:pPr>
        <w:spacing w:line="360" w:lineRule="auto"/>
        <w:ind w:firstLine="720"/>
        <w:jc w:val="both"/>
        <w:rPr>
          <w:rFonts w:asciiTheme="majorHAnsi" w:hAnsiTheme="majorHAnsi"/>
        </w:rPr>
      </w:pPr>
      <w:r w:rsidRPr="00EA1EA2">
        <w:rPr>
          <w:rFonts w:asciiTheme="majorHAnsi" w:hAnsiTheme="majorHAnsi"/>
        </w:rPr>
        <w:t>A new user, on the other hand, would either have to</w:t>
      </w:r>
    </w:p>
    <w:p w:rsidR="00B66E7B" w:rsidRPr="00EA1EA2" w:rsidRDefault="00B66E7B" w:rsidP="00211267">
      <w:pPr>
        <w:numPr>
          <w:ilvl w:val="0"/>
          <w:numId w:val="5"/>
        </w:numPr>
        <w:suppressAutoHyphens w:val="0"/>
        <w:spacing w:line="360" w:lineRule="auto"/>
        <w:jc w:val="both"/>
        <w:rPr>
          <w:rFonts w:asciiTheme="majorHAnsi" w:hAnsiTheme="majorHAnsi"/>
        </w:rPr>
      </w:pPr>
      <w:r w:rsidRPr="00EA1EA2">
        <w:rPr>
          <w:rFonts w:asciiTheme="majorHAnsi" w:hAnsiTheme="majorHAnsi"/>
        </w:rPr>
        <w:t xml:space="preserve">register himself with the system by providing personal information or </w:t>
      </w:r>
    </w:p>
    <w:p w:rsidR="00B66E7B" w:rsidRPr="00EA1EA2" w:rsidRDefault="00B66E7B" w:rsidP="00211267">
      <w:pPr>
        <w:numPr>
          <w:ilvl w:val="0"/>
          <w:numId w:val="5"/>
        </w:numPr>
        <w:suppressAutoHyphens w:val="0"/>
        <w:spacing w:line="360" w:lineRule="auto"/>
        <w:jc w:val="both"/>
        <w:rPr>
          <w:rFonts w:asciiTheme="majorHAnsi" w:hAnsiTheme="majorHAnsi"/>
        </w:rPr>
      </w:pPr>
      <w:r w:rsidRPr="00EA1EA2">
        <w:rPr>
          <w:rFonts w:asciiTheme="majorHAnsi" w:hAnsiTheme="majorHAnsi"/>
        </w:rPr>
        <w:t xml:space="preserve">log into the system as a guest. </w:t>
      </w:r>
    </w:p>
    <w:p w:rsidR="00B66E7B" w:rsidRPr="00EA1EA2" w:rsidRDefault="00B66E7B" w:rsidP="00B66E7B">
      <w:pPr>
        <w:spacing w:line="360" w:lineRule="auto"/>
        <w:ind w:left="360" w:firstLine="360"/>
        <w:jc w:val="both"/>
        <w:rPr>
          <w:rFonts w:asciiTheme="majorHAnsi" w:hAnsiTheme="majorHAnsi"/>
        </w:rPr>
      </w:pPr>
      <w:r w:rsidRPr="00EA1EA2">
        <w:rPr>
          <w:rFonts w:asciiTheme="majorHAnsi" w:hAnsiTheme="majorHAnsi"/>
        </w:rPr>
        <w:t>In case of first choice, the new user becomes a registered user. In case of alternative option, the new user would remain a guest.</w:t>
      </w:r>
    </w:p>
    <w:p w:rsidR="00B66E7B" w:rsidRPr="00EA1EA2" w:rsidRDefault="00B66E7B" w:rsidP="00B66E7B">
      <w:pPr>
        <w:spacing w:line="360" w:lineRule="auto"/>
        <w:jc w:val="both"/>
        <w:rPr>
          <w:rFonts w:asciiTheme="majorHAnsi" w:hAnsiTheme="majorHAnsi"/>
        </w:rPr>
      </w:pPr>
      <w:r w:rsidRPr="00EA1EA2">
        <w:rPr>
          <w:rFonts w:asciiTheme="majorHAnsi" w:hAnsiTheme="majorHAnsi"/>
        </w:rPr>
        <w:t xml:space="preserve">A guest can only check the availability of the product and cannot </w:t>
      </w:r>
      <w:r w:rsidR="00AF153B" w:rsidRPr="00EA1EA2">
        <w:rPr>
          <w:rFonts w:asciiTheme="majorHAnsi" w:hAnsiTheme="majorHAnsi"/>
        </w:rPr>
        <w:t>Sell</w:t>
      </w:r>
      <w:r w:rsidRPr="00EA1EA2">
        <w:rPr>
          <w:rFonts w:asciiTheme="majorHAnsi" w:hAnsiTheme="majorHAnsi"/>
        </w:rPr>
        <w:t xml:space="preserve">product.But a registered user can also act as a guest if he only wants to check the availability of product. </w:t>
      </w:r>
    </w:p>
    <w:p w:rsidR="00B66E7B" w:rsidRPr="00EA1EA2" w:rsidRDefault="00B66E7B" w:rsidP="00B66E7B">
      <w:pPr>
        <w:spacing w:line="360" w:lineRule="auto"/>
        <w:jc w:val="both"/>
        <w:rPr>
          <w:rFonts w:asciiTheme="majorHAnsi" w:hAnsiTheme="majorHAnsi"/>
        </w:rPr>
      </w:pPr>
    </w:p>
    <w:p w:rsidR="00B66E7B" w:rsidRPr="00EA1EA2" w:rsidRDefault="00B66E7B" w:rsidP="00B66E7B">
      <w:pPr>
        <w:spacing w:line="360" w:lineRule="auto"/>
        <w:jc w:val="both"/>
        <w:rPr>
          <w:rFonts w:asciiTheme="majorHAnsi" w:hAnsiTheme="majorHAnsi"/>
        </w:rPr>
      </w:pPr>
      <w:r w:rsidRPr="00EA1EA2">
        <w:rPr>
          <w:rFonts w:asciiTheme="majorHAnsi" w:hAnsiTheme="majorHAnsi"/>
        </w:rPr>
        <w:t xml:space="preserve">‘Availability of the product’ always refers to viewing the stock quantity for given time. The system shall present the </w:t>
      </w:r>
      <w:r w:rsidR="00AF153B" w:rsidRPr="00EA1EA2">
        <w:rPr>
          <w:rFonts w:asciiTheme="majorHAnsi" w:hAnsiTheme="majorHAnsi"/>
        </w:rPr>
        <w:t>Seller</w:t>
      </w:r>
      <w:r w:rsidRPr="00EA1EA2">
        <w:rPr>
          <w:rFonts w:asciiTheme="majorHAnsi" w:hAnsiTheme="majorHAnsi"/>
        </w:rPr>
        <w:t xml:space="preserve"> with an option to exit from the system at any time during the following processes.</w:t>
      </w:r>
    </w:p>
    <w:p w:rsidR="00B66E7B" w:rsidRPr="00EA1EA2" w:rsidRDefault="00B66E7B" w:rsidP="00EA1EA2">
      <w:pPr>
        <w:pStyle w:val="Heading4"/>
        <w:numPr>
          <w:ilvl w:val="0"/>
          <w:numId w:val="0"/>
        </w:numPr>
        <w:ind w:left="864"/>
        <w:rPr>
          <w:rFonts w:asciiTheme="majorHAnsi" w:hAnsiTheme="majorHAnsi"/>
        </w:rPr>
      </w:pPr>
    </w:p>
    <w:p w:rsidR="00B66E7B" w:rsidRPr="00EA1EA2" w:rsidRDefault="00B66E7B" w:rsidP="00211267">
      <w:pPr>
        <w:pStyle w:val="Heading4"/>
        <w:numPr>
          <w:ilvl w:val="3"/>
          <w:numId w:val="13"/>
        </w:numPr>
        <w:rPr>
          <w:rFonts w:asciiTheme="majorHAnsi" w:hAnsiTheme="majorHAnsi"/>
        </w:rPr>
      </w:pPr>
      <w:r w:rsidRPr="00EA1EA2">
        <w:rPr>
          <w:rFonts w:asciiTheme="majorHAnsi" w:hAnsiTheme="majorHAnsi"/>
        </w:rPr>
        <w:t>2.1.2 Registration and creation of user profile</w:t>
      </w:r>
    </w:p>
    <w:p w:rsidR="00B66E7B" w:rsidRPr="00EA1EA2" w:rsidRDefault="00B66E7B" w:rsidP="00B66E7B">
      <w:pPr>
        <w:spacing w:line="360" w:lineRule="auto"/>
        <w:ind w:left="360" w:firstLine="360"/>
        <w:jc w:val="both"/>
        <w:rPr>
          <w:rFonts w:asciiTheme="majorHAnsi" w:hAnsiTheme="majorHAnsi"/>
        </w:rPr>
      </w:pPr>
      <w:r w:rsidRPr="00EA1EA2">
        <w:rPr>
          <w:rFonts w:asciiTheme="majorHAnsi" w:hAnsiTheme="majorHAnsi"/>
        </w:rPr>
        <w:t xml:space="preserve">The system shall require a </w:t>
      </w:r>
      <w:r w:rsidR="00AF153B" w:rsidRPr="00EA1EA2">
        <w:rPr>
          <w:rFonts w:asciiTheme="majorHAnsi" w:hAnsiTheme="majorHAnsi"/>
        </w:rPr>
        <w:t>Seller</w:t>
      </w:r>
      <w:r w:rsidRPr="00EA1EA2">
        <w:rPr>
          <w:rFonts w:asciiTheme="majorHAnsi" w:hAnsiTheme="majorHAnsi"/>
        </w:rPr>
        <w:t xml:space="preserve"> to register, in order to</w:t>
      </w:r>
      <w:r w:rsidR="00AF153B" w:rsidRPr="00EA1EA2">
        <w:rPr>
          <w:rFonts w:asciiTheme="majorHAnsi" w:hAnsiTheme="majorHAnsi"/>
        </w:rPr>
        <w:t>Sell</w:t>
      </w:r>
      <w:r w:rsidRPr="00EA1EA2">
        <w:rPr>
          <w:rFonts w:asciiTheme="majorHAnsi" w:hAnsiTheme="majorHAnsi"/>
        </w:rPr>
        <w:t xml:space="preserve"> on shopping</w:t>
      </w:r>
      <w:r w:rsidR="00AF153B" w:rsidRPr="00EA1EA2">
        <w:rPr>
          <w:rFonts w:asciiTheme="majorHAnsi" w:hAnsiTheme="majorHAnsi"/>
        </w:rPr>
        <w:t xml:space="preserve"> site</w:t>
      </w:r>
      <w:r w:rsidRPr="00EA1EA2">
        <w:rPr>
          <w:rFonts w:asciiTheme="majorHAnsi" w:hAnsiTheme="majorHAnsi"/>
        </w:rPr>
        <w:t xml:space="preserve">. It will ask the user for the following information at the least –password, name, email address. The system will automatically create a ‘sky miles’ field and initialize it to zero in the </w:t>
      </w:r>
      <w:r w:rsidR="00AF153B" w:rsidRPr="00EA1EA2">
        <w:rPr>
          <w:rFonts w:asciiTheme="majorHAnsi" w:hAnsiTheme="majorHAnsi"/>
        </w:rPr>
        <w:t>Seller</w:t>
      </w:r>
      <w:r w:rsidRPr="00EA1EA2">
        <w:rPr>
          <w:rFonts w:asciiTheme="majorHAnsi" w:hAnsiTheme="majorHAnsi"/>
        </w:rPr>
        <w:t>’s profile.</w:t>
      </w:r>
    </w:p>
    <w:p w:rsidR="00B66E7B" w:rsidRPr="00EA1EA2" w:rsidRDefault="008D4D0E" w:rsidP="00B66E7B">
      <w:pPr>
        <w:spacing w:line="360" w:lineRule="auto"/>
        <w:ind w:left="720"/>
        <w:rPr>
          <w:rFonts w:asciiTheme="majorHAnsi" w:hAnsiTheme="majorHAnsi"/>
          <w:b/>
          <w:noProof/>
          <w:u w:val="single"/>
          <w:lang w:val="en-IN" w:eastAsia="en-IN"/>
        </w:rPr>
      </w:pPr>
      <w:r w:rsidRPr="008D4D0E">
        <w:rPr>
          <w:rFonts w:asciiTheme="majorHAnsi" w:hAnsiTheme="majorHAnsi"/>
          <w:b/>
          <w:noProof/>
          <w:u w:val="single"/>
          <w:lang w:val="en-IN" w:eastAsia="en-IN"/>
        </w:rPr>
        <w:lastRenderedPageBreak/>
        <w:pict>
          <v:shapetype id="_x0000_t202" coordsize="21600,21600" o:spt="202" path="m,l,21600r21600,l21600,xe">
            <v:stroke joinstyle="miter"/>
            <v:path gradientshapeok="t" o:connecttype="rect"/>
          </v:shapetype>
          <v:shape id="Text Box 36" o:spid="_x0000_s1031" type="#_x0000_t202" style="position:absolute;left:0;text-align:left;margin-left:115.85pt;margin-top:16.5pt;width:39.75pt;height:1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" fillcolor="white [3201]" strokeweight=".5pt">
            <v:textbox>
              <w:txbxContent>
                <w:p w:rsidR="00103FD3" w:rsidRPr="008D260C" w:rsidRDefault="00103FD3">
                  <w:pPr>
                    <w:rPr>
                      <w:sz w:val="12"/>
                      <w:szCs w:val="12"/>
                      <w:lang w:val="en-IN"/>
                    </w:rPr>
                  </w:pPr>
                  <w:r w:rsidRPr="008D260C">
                    <w:rPr>
                      <w:sz w:val="12"/>
                      <w:szCs w:val="12"/>
                      <w:lang w:val="en-IN"/>
                    </w:rPr>
                    <w:t>Seller</w:t>
                  </w:r>
                </w:p>
              </w:txbxContent>
            </v:textbox>
          </v:shape>
        </w:pict>
      </w:r>
      <w:r w:rsidR="00B66E7B" w:rsidRPr="00EA1EA2">
        <w:rPr>
          <w:rFonts w:asciiTheme="majorHAnsi" w:hAnsiTheme="majorHAnsi"/>
          <w:b/>
          <w:noProof/>
          <w:u w:val="single"/>
          <w:lang w:val="en-GB" w:eastAsia="en-GB"/>
        </w:rPr>
        <w:drawing>
          <wp:inline distT="0" distB="0" distL="0" distR="0">
            <wp:extent cx="5869305" cy="51777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9305" cy="5177790"/>
                    </a:xfrm>
                    <a:prstGeom prst="rect">
                      <a:avLst/>
                    </a:prstGeom>
                    <a:noFill/>
                    <a:ln>
                      <a:noFill/>
                    </a:ln>
                  </pic:spPr>
                </pic:pic>
              </a:graphicData>
            </a:graphic>
          </wp:inline>
        </w:drawing>
      </w:r>
    </w:p>
    <w:p w:rsidR="00B66E7B" w:rsidRPr="00EA1EA2" w:rsidRDefault="00B66E7B" w:rsidP="00B66E7B">
      <w:pPr>
        <w:spacing w:line="360" w:lineRule="auto"/>
        <w:ind w:left="720"/>
        <w:rPr>
          <w:rFonts w:asciiTheme="majorHAnsi" w:hAnsiTheme="majorHAnsi"/>
        </w:rPr>
      </w:pPr>
    </w:p>
    <w:p w:rsidR="00B66E7B" w:rsidRPr="00EA1EA2" w:rsidRDefault="00B66E7B" w:rsidP="00211267">
      <w:pPr>
        <w:pStyle w:val="Heading4"/>
        <w:numPr>
          <w:ilvl w:val="3"/>
          <w:numId w:val="13"/>
        </w:numPr>
        <w:rPr>
          <w:rFonts w:asciiTheme="majorHAnsi" w:hAnsiTheme="majorHAnsi"/>
        </w:rPr>
      </w:pPr>
      <w:r w:rsidRPr="00EA1EA2">
        <w:rPr>
          <w:rFonts w:asciiTheme="majorHAnsi" w:hAnsiTheme="majorHAnsi"/>
        </w:rPr>
        <w:t>Quick Search</w:t>
      </w:r>
    </w:p>
    <w:p w:rsidR="00B66E7B" w:rsidRPr="00EA1EA2" w:rsidRDefault="00B66E7B" w:rsidP="008D260C">
      <w:pPr>
        <w:pStyle w:val="ListParagraph"/>
        <w:spacing w:line="360" w:lineRule="auto"/>
        <w:ind w:left="360"/>
        <w:jc w:val="both"/>
        <w:rPr>
          <w:rFonts w:asciiTheme="majorHAnsi" w:hAnsiTheme="majorHAnsi"/>
          <w:b/>
          <w:bCs/>
        </w:rPr>
      </w:pPr>
      <w:r w:rsidRPr="00EA1EA2">
        <w:rPr>
          <w:rFonts w:asciiTheme="majorHAnsi" w:hAnsiTheme="majorHAnsi"/>
          <w:bCs/>
        </w:rPr>
        <w:t xml:space="preserve">Herewe providedQuickSearchfacility for any </w:t>
      </w:r>
      <w:r w:rsidR="008D260C" w:rsidRPr="00EA1EA2">
        <w:rPr>
          <w:rFonts w:asciiTheme="majorHAnsi" w:hAnsiTheme="majorHAnsi"/>
          <w:bCs/>
        </w:rPr>
        <w:t>Seller</w:t>
      </w:r>
      <w:r w:rsidRPr="00EA1EA2">
        <w:rPr>
          <w:rFonts w:asciiTheme="majorHAnsi" w:hAnsiTheme="majorHAnsi"/>
          <w:bCs/>
        </w:rPr>
        <w:t xml:space="preserve"> to search</w:t>
      </w:r>
      <w:r w:rsidR="008D260C" w:rsidRPr="00EA1EA2">
        <w:rPr>
          <w:rFonts w:asciiTheme="majorHAnsi" w:hAnsiTheme="majorHAnsi"/>
          <w:bCs/>
        </w:rPr>
        <w:t xml:space="preserve"> his own</w:t>
      </w:r>
      <w:r w:rsidRPr="00EA1EA2">
        <w:rPr>
          <w:rFonts w:asciiTheme="majorHAnsi" w:hAnsiTheme="majorHAnsi"/>
          <w:bCs/>
        </w:rPr>
        <w:t xml:space="preserve"> product </w:t>
      </w:r>
      <w:r w:rsidR="008D260C" w:rsidRPr="00EA1EA2">
        <w:rPr>
          <w:rFonts w:asciiTheme="majorHAnsi" w:hAnsiTheme="majorHAnsi"/>
          <w:bCs/>
        </w:rPr>
        <w:t>after</w:t>
      </w:r>
      <w:r w:rsidRPr="00EA1EA2">
        <w:rPr>
          <w:rFonts w:asciiTheme="majorHAnsi" w:hAnsiTheme="majorHAnsi"/>
          <w:bCs/>
        </w:rPr>
        <w:t xml:space="preserve"> logininto account. This will provide </w:t>
      </w:r>
      <w:r w:rsidR="008D260C" w:rsidRPr="00EA1EA2">
        <w:rPr>
          <w:rFonts w:asciiTheme="majorHAnsi" w:hAnsiTheme="majorHAnsi"/>
          <w:bCs/>
        </w:rPr>
        <w:t>seller</w:t>
      </w:r>
      <w:r w:rsidRPr="00EA1EA2">
        <w:rPr>
          <w:rFonts w:asciiTheme="majorHAnsi" w:hAnsiTheme="majorHAnsi"/>
          <w:bCs/>
        </w:rPr>
        <w:t xml:space="preserve"> an option for</w:t>
      </w:r>
      <w:r w:rsidR="008D260C" w:rsidRPr="00EA1EA2">
        <w:rPr>
          <w:rFonts w:asciiTheme="majorHAnsi" w:hAnsiTheme="majorHAnsi"/>
          <w:bCs/>
        </w:rPr>
        <w:t xml:space="preserve"> easily getting status of his own product</w:t>
      </w:r>
      <w:r w:rsidRPr="00EA1EA2">
        <w:rPr>
          <w:rFonts w:asciiTheme="majorHAnsi" w:hAnsiTheme="majorHAnsi"/>
          <w:bCs/>
        </w:rPr>
        <w:t>.</w:t>
      </w:r>
    </w:p>
    <w:p w:rsidR="00B66E7B" w:rsidRPr="00EA1EA2" w:rsidRDefault="00B66E7B" w:rsidP="00B66E7B">
      <w:pPr>
        <w:spacing w:line="360" w:lineRule="auto"/>
        <w:ind w:left="1440"/>
        <w:rPr>
          <w:rFonts w:asciiTheme="majorHAnsi" w:hAnsiTheme="majorHAnsi"/>
          <w:b/>
          <w:bCs/>
        </w:rPr>
      </w:pPr>
    </w:p>
    <w:p w:rsidR="00B66E7B" w:rsidRPr="00EA1EA2" w:rsidRDefault="00B66E7B" w:rsidP="00211267">
      <w:pPr>
        <w:pStyle w:val="Heading4"/>
        <w:numPr>
          <w:ilvl w:val="3"/>
          <w:numId w:val="13"/>
        </w:numPr>
        <w:rPr>
          <w:rFonts w:asciiTheme="majorHAnsi" w:hAnsiTheme="majorHAnsi"/>
        </w:rPr>
      </w:pPr>
      <w:r w:rsidRPr="00EA1EA2">
        <w:rPr>
          <w:rFonts w:asciiTheme="majorHAnsi" w:hAnsiTheme="majorHAnsi"/>
        </w:rPr>
        <w:t>Edit Profile</w:t>
      </w:r>
    </w:p>
    <w:p w:rsidR="00B66E7B" w:rsidRPr="00EA1EA2" w:rsidRDefault="00B66E7B" w:rsidP="00B66E7B">
      <w:pPr>
        <w:spacing w:line="360" w:lineRule="auto"/>
        <w:ind w:left="360"/>
        <w:rPr>
          <w:rFonts w:asciiTheme="majorHAnsi" w:hAnsiTheme="majorHAnsi"/>
        </w:rPr>
      </w:pPr>
      <w:r w:rsidRPr="00EA1EA2">
        <w:rPr>
          <w:rFonts w:asciiTheme="majorHAnsi" w:hAnsiTheme="majorHAnsi"/>
        </w:rPr>
        <w:t xml:space="preserve">Profile edit functionality provide facility to change the name, phone number, and password if at any point </w:t>
      </w:r>
      <w:r w:rsidR="008D260C" w:rsidRPr="00EA1EA2">
        <w:rPr>
          <w:rFonts w:asciiTheme="majorHAnsi" w:hAnsiTheme="majorHAnsi"/>
        </w:rPr>
        <w:t>Seller</w:t>
      </w:r>
      <w:r w:rsidRPr="00EA1EA2">
        <w:rPr>
          <w:rFonts w:asciiTheme="majorHAnsi" w:hAnsiTheme="majorHAnsi"/>
        </w:rPr>
        <w:t xml:space="preserve"> wanted to change it for his personal reasons.</w:t>
      </w:r>
    </w:p>
    <w:p w:rsidR="00B66E7B" w:rsidRPr="00EA1EA2" w:rsidRDefault="008D260C" w:rsidP="00211267">
      <w:pPr>
        <w:pStyle w:val="Heading4"/>
        <w:numPr>
          <w:ilvl w:val="3"/>
          <w:numId w:val="13"/>
        </w:numPr>
        <w:rPr>
          <w:rFonts w:asciiTheme="majorHAnsi" w:hAnsiTheme="majorHAnsi"/>
        </w:rPr>
      </w:pPr>
      <w:r w:rsidRPr="00EA1EA2">
        <w:rPr>
          <w:rFonts w:asciiTheme="majorHAnsi" w:hAnsiTheme="majorHAnsi"/>
        </w:rPr>
        <w:t>Add New Product</w:t>
      </w:r>
    </w:p>
    <w:p w:rsidR="00B66E7B" w:rsidRPr="00EA1EA2" w:rsidRDefault="008D260C" w:rsidP="008D260C">
      <w:pPr>
        <w:spacing w:line="360" w:lineRule="auto"/>
        <w:ind w:left="360"/>
        <w:rPr>
          <w:rFonts w:asciiTheme="majorHAnsi" w:hAnsiTheme="majorHAnsi"/>
        </w:rPr>
      </w:pPr>
      <w:r w:rsidRPr="00EA1EA2">
        <w:rPr>
          <w:rFonts w:asciiTheme="majorHAnsi" w:hAnsiTheme="majorHAnsi"/>
        </w:rPr>
        <w:t>Seller have full authority to launch new product on online store. He only need to insert brand, quantity, image, product description on store platform.</w:t>
      </w:r>
    </w:p>
    <w:p w:rsidR="00B66E7B" w:rsidRPr="00EA1EA2" w:rsidRDefault="00304E19" w:rsidP="00211267">
      <w:pPr>
        <w:pStyle w:val="Heading4"/>
        <w:numPr>
          <w:ilvl w:val="3"/>
          <w:numId w:val="13"/>
        </w:numPr>
        <w:rPr>
          <w:rFonts w:asciiTheme="majorHAnsi" w:hAnsiTheme="majorHAnsi"/>
        </w:rPr>
      </w:pPr>
      <w:r w:rsidRPr="00EA1EA2">
        <w:rPr>
          <w:rFonts w:asciiTheme="majorHAnsi" w:hAnsiTheme="majorHAnsi"/>
        </w:rPr>
        <w:lastRenderedPageBreak/>
        <w:t>Update Product details</w:t>
      </w:r>
    </w:p>
    <w:p w:rsidR="00B66E7B" w:rsidRPr="00EA1EA2" w:rsidRDefault="00304E19" w:rsidP="00B66E7B">
      <w:pPr>
        <w:spacing w:line="360" w:lineRule="auto"/>
        <w:ind w:left="360"/>
        <w:jc w:val="both"/>
        <w:rPr>
          <w:rFonts w:asciiTheme="majorHAnsi" w:hAnsiTheme="majorHAnsi"/>
        </w:rPr>
      </w:pPr>
      <w:r w:rsidRPr="00EA1EA2">
        <w:rPr>
          <w:rFonts w:asciiTheme="majorHAnsi" w:hAnsiTheme="majorHAnsi"/>
        </w:rPr>
        <w:t>If for any certain reasons seller want to update his own product, product quantity, product description, he has full control over it. He can done easily by simple login.</w:t>
      </w:r>
    </w:p>
    <w:p w:rsidR="00304E19" w:rsidRPr="00EA1EA2" w:rsidRDefault="00304E19" w:rsidP="00B66E7B">
      <w:pPr>
        <w:spacing w:line="360" w:lineRule="auto"/>
        <w:ind w:left="360"/>
        <w:jc w:val="both"/>
        <w:rPr>
          <w:rFonts w:asciiTheme="majorHAnsi" w:hAnsiTheme="majorHAnsi"/>
        </w:rPr>
      </w:pPr>
    </w:p>
    <w:p w:rsidR="00B66E7B" w:rsidRPr="00EA1EA2" w:rsidRDefault="00304E19" w:rsidP="00211267">
      <w:pPr>
        <w:pStyle w:val="Heading4"/>
        <w:numPr>
          <w:ilvl w:val="3"/>
          <w:numId w:val="13"/>
        </w:numPr>
        <w:rPr>
          <w:rFonts w:asciiTheme="majorHAnsi" w:hAnsiTheme="majorHAnsi"/>
        </w:rPr>
      </w:pPr>
      <w:r w:rsidRPr="00EA1EA2">
        <w:rPr>
          <w:rFonts w:asciiTheme="majorHAnsi" w:hAnsiTheme="majorHAnsi"/>
        </w:rPr>
        <w:t>Cancel Product</w:t>
      </w:r>
    </w:p>
    <w:p w:rsidR="00785213" w:rsidRPr="00EA1EA2" w:rsidRDefault="00304E19" w:rsidP="00C5027F">
      <w:pPr>
        <w:pStyle w:val="ListParagraph"/>
        <w:spacing w:line="360" w:lineRule="auto"/>
        <w:ind w:left="360"/>
        <w:jc w:val="both"/>
        <w:rPr>
          <w:rFonts w:asciiTheme="majorHAnsi" w:hAnsiTheme="majorHAnsi"/>
        </w:rPr>
      </w:pPr>
      <w:r w:rsidRPr="00EA1EA2">
        <w:rPr>
          <w:rFonts w:asciiTheme="majorHAnsi" w:hAnsiTheme="majorHAnsi"/>
        </w:rPr>
        <w:t xml:space="preserve">If for any certain reasons like product out of stock, product is not as per required quality, seller want to cancel his own product order, he has full control over it. He can done easily by simple login. </w:t>
      </w:r>
    </w:p>
    <w:p w:rsidR="00785213" w:rsidRPr="00EA1EA2" w:rsidRDefault="00785213" w:rsidP="00785213">
      <w:pPr>
        <w:spacing w:line="360" w:lineRule="auto"/>
        <w:ind w:left="720"/>
        <w:rPr>
          <w:rFonts w:asciiTheme="majorHAnsi" w:hAnsiTheme="majorHAnsi"/>
        </w:rPr>
      </w:pPr>
    </w:p>
    <w:p w:rsidR="00785213" w:rsidRPr="00EA1EA2" w:rsidRDefault="00785213" w:rsidP="00785213">
      <w:pPr>
        <w:spacing w:line="360" w:lineRule="auto"/>
        <w:ind w:left="720"/>
        <w:rPr>
          <w:rFonts w:asciiTheme="majorHAnsi" w:hAnsiTheme="majorHAnsi"/>
        </w:rPr>
      </w:pPr>
    </w:p>
    <w:p w:rsidR="00785213" w:rsidRPr="00EA1EA2" w:rsidRDefault="00785213" w:rsidP="00785213">
      <w:pPr>
        <w:spacing w:line="360" w:lineRule="auto"/>
        <w:ind w:left="720"/>
        <w:rPr>
          <w:rFonts w:asciiTheme="majorHAnsi" w:hAnsiTheme="majorHAnsi"/>
        </w:rPr>
      </w:pPr>
    </w:p>
    <w:p w:rsidR="00785213" w:rsidRPr="00EA1EA2" w:rsidRDefault="00785213" w:rsidP="00785213">
      <w:pPr>
        <w:spacing w:line="360" w:lineRule="auto"/>
        <w:ind w:left="720"/>
        <w:rPr>
          <w:rFonts w:asciiTheme="majorHAnsi" w:hAnsiTheme="majorHAnsi"/>
        </w:rPr>
      </w:pPr>
    </w:p>
    <w:p w:rsidR="00785213" w:rsidRPr="00EA1EA2" w:rsidRDefault="00785213" w:rsidP="00785213">
      <w:pPr>
        <w:spacing w:line="360" w:lineRule="auto"/>
        <w:ind w:left="720"/>
        <w:rPr>
          <w:rFonts w:asciiTheme="majorHAnsi" w:hAnsiTheme="majorHAnsi"/>
        </w:rPr>
      </w:pPr>
    </w:p>
    <w:p w:rsidR="00785213" w:rsidRPr="00EA1EA2" w:rsidRDefault="00785213" w:rsidP="00785213">
      <w:pPr>
        <w:spacing w:line="360" w:lineRule="auto"/>
        <w:ind w:left="720"/>
        <w:rPr>
          <w:rFonts w:asciiTheme="majorHAnsi" w:hAnsiTheme="majorHAnsi"/>
        </w:rPr>
      </w:pPr>
    </w:p>
    <w:p w:rsidR="00785213" w:rsidRPr="00EA1EA2" w:rsidRDefault="00785213" w:rsidP="00785213">
      <w:pPr>
        <w:spacing w:line="360" w:lineRule="auto"/>
        <w:ind w:left="720"/>
        <w:rPr>
          <w:rFonts w:asciiTheme="majorHAnsi" w:hAnsiTheme="majorHAnsi"/>
        </w:rPr>
      </w:pPr>
    </w:p>
    <w:p w:rsidR="00785213" w:rsidRPr="00EA1EA2" w:rsidRDefault="00785213" w:rsidP="00785213">
      <w:pPr>
        <w:spacing w:line="360" w:lineRule="auto"/>
        <w:ind w:left="720"/>
        <w:rPr>
          <w:rFonts w:asciiTheme="majorHAnsi" w:hAnsiTheme="majorHAnsi"/>
        </w:rPr>
      </w:pPr>
    </w:p>
    <w:p w:rsidR="00785213" w:rsidRPr="00EA1EA2" w:rsidRDefault="00785213" w:rsidP="00785213">
      <w:pPr>
        <w:spacing w:line="360" w:lineRule="auto"/>
        <w:ind w:left="720"/>
        <w:rPr>
          <w:rFonts w:asciiTheme="majorHAnsi" w:hAnsiTheme="majorHAnsi"/>
        </w:rPr>
      </w:pPr>
    </w:p>
    <w:p w:rsidR="00785213" w:rsidRPr="00EA1EA2" w:rsidRDefault="00785213" w:rsidP="00785213">
      <w:pPr>
        <w:spacing w:line="360" w:lineRule="auto"/>
        <w:ind w:left="720"/>
        <w:rPr>
          <w:rFonts w:asciiTheme="majorHAnsi" w:hAnsiTheme="majorHAnsi"/>
        </w:rPr>
      </w:pPr>
    </w:p>
    <w:p w:rsidR="00785213" w:rsidRPr="00EA1EA2" w:rsidRDefault="00785213" w:rsidP="00785213">
      <w:pPr>
        <w:spacing w:line="360" w:lineRule="auto"/>
        <w:ind w:left="720"/>
        <w:rPr>
          <w:rFonts w:asciiTheme="majorHAnsi" w:hAnsiTheme="majorHAnsi"/>
        </w:rPr>
      </w:pPr>
    </w:p>
    <w:p w:rsidR="00304E19" w:rsidRPr="00EA1EA2" w:rsidRDefault="00304E19"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3338D8" w:rsidRPr="00EA1EA2" w:rsidRDefault="003338D8" w:rsidP="00785213">
      <w:pPr>
        <w:spacing w:line="360" w:lineRule="auto"/>
        <w:ind w:left="720"/>
        <w:rPr>
          <w:rFonts w:asciiTheme="majorHAnsi" w:hAnsiTheme="majorHAnsi"/>
        </w:rPr>
      </w:pPr>
    </w:p>
    <w:p w:rsidR="00785213" w:rsidRPr="00EA1EA2" w:rsidRDefault="00785213" w:rsidP="00211267">
      <w:pPr>
        <w:pStyle w:val="Heading2"/>
        <w:numPr>
          <w:ilvl w:val="1"/>
          <w:numId w:val="9"/>
        </w:numPr>
        <w:rPr>
          <w:rFonts w:asciiTheme="majorHAnsi" w:hAnsiTheme="majorHAnsi"/>
        </w:rPr>
      </w:pPr>
      <w:r w:rsidRPr="00EA1EA2">
        <w:rPr>
          <w:rFonts w:asciiTheme="majorHAnsi" w:hAnsiTheme="majorHAnsi"/>
        </w:rPr>
        <w:lastRenderedPageBreak/>
        <w:t>NON FUNCTIONAL REQUIREMENTS</w:t>
      </w:r>
    </w:p>
    <w:p w:rsidR="00785213" w:rsidRPr="00EA1EA2" w:rsidRDefault="00785213" w:rsidP="00785213">
      <w:pPr>
        <w:ind w:left="360"/>
        <w:jc w:val="both"/>
        <w:rPr>
          <w:rFonts w:asciiTheme="majorHAnsi" w:hAnsiTheme="majorHAnsi"/>
          <w:b/>
          <w:bCs/>
        </w:rPr>
      </w:pPr>
    </w:p>
    <w:p w:rsidR="00785213" w:rsidRPr="00EA1EA2" w:rsidRDefault="00785213" w:rsidP="00785213">
      <w:pPr>
        <w:ind w:left="360" w:firstLine="360"/>
        <w:jc w:val="both"/>
        <w:rPr>
          <w:rFonts w:asciiTheme="majorHAnsi" w:hAnsiTheme="majorHAnsi"/>
        </w:rPr>
      </w:pPr>
      <w:r w:rsidRPr="00EA1EA2">
        <w:rPr>
          <w:rFonts w:asciiTheme="majorHAnsi" w:hAnsiTheme="majorHAnsi"/>
          <w:b/>
          <w:bCs/>
        </w:rPr>
        <w:t>2.2.1 Interface</w:t>
      </w:r>
    </w:p>
    <w:p w:rsidR="00785213" w:rsidRPr="00EA1EA2" w:rsidRDefault="00785213" w:rsidP="00785213">
      <w:pPr>
        <w:ind w:left="360"/>
        <w:jc w:val="both"/>
        <w:rPr>
          <w:rFonts w:asciiTheme="majorHAnsi" w:hAnsiTheme="majorHAnsi"/>
        </w:rPr>
      </w:pPr>
      <w:r w:rsidRPr="00EA1EA2">
        <w:rPr>
          <w:rFonts w:asciiTheme="majorHAnsi" w:hAnsiTheme="majorHAnsi"/>
        </w:rPr>
        <w:tab/>
      </w:r>
      <w:r w:rsidRPr="00EA1EA2">
        <w:rPr>
          <w:rFonts w:asciiTheme="majorHAnsi" w:hAnsiTheme="majorHAnsi"/>
        </w:rPr>
        <w:tab/>
        <w:t>Go to Appendix B for user interfaces</w:t>
      </w:r>
    </w:p>
    <w:p w:rsidR="00785213" w:rsidRPr="00EA1EA2" w:rsidRDefault="00785213" w:rsidP="00785213">
      <w:pPr>
        <w:ind w:left="360"/>
        <w:jc w:val="both"/>
        <w:rPr>
          <w:rFonts w:asciiTheme="majorHAnsi" w:hAnsiTheme="majorHAnsi"/>
        </w:rPr>
      </w:pPr>
    </w:p>
    <w:p w:rsidR="00785213" w:rsidRPr="00EA1EA2" w:rsidRDefault="00785213" w:rsidP="00785213">
      <w:pPr>
        <w:ind w:left="360" w:firstLine="360"/>
        <w:jc w:val="both"/>
        <w:rPr>
          <w:rFonts w:asciiTheme="majorHAnsi" w:hAnsiTheme="majorHAnsi"/>
          <w:b/>
          <w:bCs/>
          <w:color w:val="000000"/>
          <w:szCs w:val="22"/>
        </w:rPr>
      </w:pPr>
      <w:r w:rsidRPr="00EA1EA2">
        <w:rPr>
          <w:rFonts w:asciiTheme="majorHAnsi" w:hAnsiTheme="majorHAnsi"/>
          <w:b/>
          <w:bCs/>
        </w:rPr>
        <w:t>2.2.2 Performance</w:t>
      </w:r>
    </w:p>
    <w:p w:rsidR="00785213" w:rsidRPr="00EA1EA2" w:rsidRDefault="00785213" w:rsidP="00211267">
      <w:pPr>
        <w:numPr>
          <w:ilvl w:val="0"/>
          <w:numId w:val="3"/>
        </w:numPr>
        <w:tabs>
          <w:tab w:val="left" w:pos="5400"/>
        </w:tabs>
        <w:rPr>
          <w:rFonts w:asciiTheme="majorHAnsi" w:hAnsiTheme="majorHAnsi"/>
          <w:b/>
          <w:bCs/>
          <w:color w:val="000000"/>
          <w:szCs w:val="22"/>
        </w:rPr>
      </w:pPr>
      <w:r w:rsidRPr="00EA1EA2">
        <w:rPr>
          <w:rFonts w:asciiTheme="majorHAnsi" w:hAnsiTheme="majorHAnsi"/>
          <w:b/>
          <w:bCs/>
          <w:color w:val="000000"/>
          <w:szCs w:val="22"/>
        </w:rPr>
        <w:t>Number of Concurrent Users:</w:t>
      </w:r>
    </w:p>
    <w:p w:rsidR="00785213" w:rsidRPr="00EA1EA2" w:rsidRDefault="00304E19" w:rsidP="00C5027F">
      <w:pPr>
        <w:tabs>
          <w:tab w:val="left" w:pos="5400"/>
        </w:tabs>
        <w:ind w:left="1800"/>
        <w:rPr>
          <w:rFonts w:asciiTheme="majorHAnsi" w:hAnsiTheme="majorHAnsi"/>
          <w:b/>
          <w:color w:val="000000"/>
          <w:szCs w:val="22"/>
        </w:rPr>
      </w:pPr>
      <w:r w:rsidRPr="00EA1EA2">
        <w:rPr>
          <w:rFonts w:asciiTheme="majorHAnsi" w:hAnsiTheme="majorHAnsi"/>
          <w:bCs/>
          <w:color w:val="000000"/>
          <w:szCs w:val="22"/>
        </w:rPr>
        <w:t>Online  shopping</w:t>
      </w:r>
      <w:r w:rsidR="00785213" w:rsidRPr="00EA1EA2">
        <w:rPr>
          <w:rFonts w:asciiTheme="majorHAnsi" w:hAnsiTheme="majorHAnsi"/>
          <w:bCs/>
          <w:color w:val="000000"/>
          <w:szCs w:val="22"/>
        </w:rPr>
        <w:t xml:space="preserve"> shall be able to handle at least 1000 transactions/inquiries persecond</w:t>
      </w:r>
    </w:p>
    <w:p w:rsidR="00785213" w:rsidRPr="00EA1EA2" w:rsidRDefault="00785213" w:rsidP="00785213">
      <w:pPr>
        <w:ind w:left="360" w:firstLine="360"/>
        <w:jc w:val="both"/>
        <w:rPr>
          <w:rFonts w:asciiTheme="majorHAnsi" w:hAnsiTheme="majorHAnsi"/>
          <w:b/>
          <w:bCs/>
        </w:rPr>
      </w:pPr>
    </w:p>
    <w:p w:rsidR="00785213" w:rsidRPr="00EA1EA2" w:rsidRDefault="00785213" w:rsidP="00785213">
      <w:pPr>
        <w:ind w:left="360" w:firstLine="360"/>
        <w:jc w:val="both"/>
        <w:rPr>
          <w:rFonts w:asciiTheme="majorHAnsi" w:hAnsiTheme="majorHAnsi"/>
          <w:b/>
          <w:bCs/>
        </w:rPr>
      </w:pPr>
      <w:r w:rsidRPr="00EA1EA2">
        <w:rPr>
          <w:rFonts w:asciiTheme="majorHAnsi" w:hAnsiTheme="majorHAnsi"/>
          <w:b/>
          <w:bCs/>
        </w:rPr>
        <w:t>2.2.3 Constraint</w:t>
      </w:r>
    </w:p>
    <w:p w:rsidR="00785213" w:rsidRPr="00EA1EA2" w:rsidRDefault="00C5027F" w:rsidP="00C5027F">
      <w:pPr>
        <w:tabs>
          <w:tab w:val="left" w:pos="5400"/>
        </w:tabs>
        <w:ind w:left="1440"/>
        <w:rPr>
          <w:rFonts w:asciiTheme="majorHAnsi" w:hAnsiTheme="majorHAnsi"/>
          <w:b/>
          <w:bCs/>
        </w:rPr>
      </w:pPr>
      <w:r w:rsidRPr="00EA1EA2">
        <w:rPr>
          <w:rFonts w:asciiTheme="majorHAnsi" w:hAnsiTheme="majorHAnsi"/>
          <w:bCs/>
          <w:color w:val="000000"/>
          <w:szCs w:val="22"/>
        </w:rPr>
        <w:t>Online  shopping</w:t>
      </w:r>
      <w:r w:rsidR="00785213" w:rsidRPr="00EA1EA2">
        <w:rPr>
          <w:rFonts w:asciiTheme="majorHAnsi" w:hAnsiTheme="majorHAnsi"/>
          <w:bCs/>
          <w:color w:val="000000"/>
          <w:szCs w:val="22"/>
        </w:rPr>
        <w:t xml:space="preserve"> shall be able to handle at least 1000 transactions/inquiries persecond</w:t>
      </w:r>
    </w:p>
    <w:p w:rsidR="00785213" w:rsidRPr="00EA1EA2" w:rsidRDefault="00785213" w:rsidP="00785213">
      <w:pPr>
        <w:ind w:left="360" w:firstLine="360"/>
        <w:jc w:val="both"/>
        <w:rPr>
          <w:rFonts w:asciiTheme="majorHAnsi" w:hAnsiTheme="majorHAnsi"/>
          <w:b/>
          <w:bCs/>
        </w:rPr>
      </w:pPr>
    </w:p>
    <w:p w:rsidR="00785213" w:rsidRPr="00EA1EA2" w:rsidRDefault="00785213" w:rsidP="00785213">
      <w:pPr>
        <w:ind w:left="360" w:firstLine="360"/>
        <w:jc w:val="both"/>
        <w:rPr>
          <w:rFonts w:asciiTheme="majorHAnsi" w:hAnsiTheme="majorHAnsi"/>
          <w:b/>
          <w:bCs/>
          <w:szCs w:val="22"/>
        </w:rPr>
      </w:pPr>
      <w:r w:rsidRPr="00EA1EA2">
        <w:rPr>
          <w:rFonts w:asciiTheme="majorHAnsi" w:hAnsiTheme="majorHAnsi"/>
          <w:b/>
          <w:bCs/>
        </w:rPr>
        <w:t>2.2.4 Other Requirements:</w:t>
      </w:r>
    </w:p>
    <w:p w:rsidR="00785213" w:rsidRPr="00EA1EA2" w:rsidRDefault="00785213" w:rsidP="00211267">
      <w:pPr>
        <w:pStyle w:val="BodyTextIndent3"/>
        <w:numPr>
          <w:ilvl w:val="0"/>
          <w:numId w:val="4"/>
        </w:numPr>
        <w:tabs>
          <w:tab w:val="left" w:pos="5400"/>
        </w:tabs>
        <w:spacing w:line="360" w:lineRule="auto"/>
        <w:rPr>
          <w:rFonts w:asciiTheme="majorHAnsi" w:hAnsiTheme="majorHAnsi" w:cs="Times New Roman"/>
          <w:szCs w:val="22"/>
        </w:rPr>
      </w:pPr>
      <w:r w:rsidRPr="00EA1EA2">
        <w:rPr>
          <w:rFonts w:asciiTheme="majorHAnsi" w:hAnsiTheme="majorHAnsi" w:cs="Times New Roman"/>
          <w:b/>
          <w:bCs/>
          <w:szCs w:val="22"/>
        </w:rPr>
        <w:t>Hardware Interfaces</w:t>
      </w:r>
    </w:p>
    <w:p w:rsidR="00785213" w:rsidRPr="00EA1EA2" w:rsidRDefault="00785213" w:rsidP="00C5027F">
      <w:pPr>
        <w:pStyle w:val="BodyTextIndent3"/>
        <w:tabs>
          <w:tab w:val="left" w:pos="5400"/>
        </w:tabs>
        <w:spacing w:line="360" w:lineRule="auto"/>
        <w:ind w:left="1440"/>
        <w:jc w:val="both"/>
        <w:rPr>
          <w:rFonts w:asciiTheme="majorHAnsi" w:hAnsiTheme="majorHAnsi" w:cs="Times New Roman"/>
          <w:b/>
          <w:bCs/>
          <w:szCs w:val="22"/>
        </w:rPr>
      </w:pPr>
      <w:r w:rsidRPr="00EA1EA2">
        <w:rPr>
          <w:rFonts w:asciiTheme="majorHAnsi" w:hAnsiTheme="majorHAnsi" w:cs="Times New Roman"/>
          <w:szCs w:val="22"/>
        </w:rPr>
        <w:t xml:space="preserve">The SPMS is expected to function on Intel PIII 900 MHz Processor equivalent or above, 128 MB RAM, 20 GB HDD. </w:t>
      </w:r>
    </w:p>
    <w:p w:rsidR="00785213" w:rsidRPr="00EA1EA2" w:rsidRDefault="00785213" w:rsidP="00211267">
      <w:pPr>
        <w:pStyle w:val="BodyTextIndent3"/>
        <w:numPr>
          <w:ilvl w:val="0"/>
          <w:numId w:val="4"/>
        </w:numPr>
        <w:tabs>
          <w:tab w:val="left" w:pos="5400"/>
        </w:tabs>
        <w:spacing w:line="360" w:lineRule="auto"/>
        <w:jc w:val="both"/>
        <w:rPr>
          <w:rFonts w:asciiTheme="majorHAnsi" w:hAnsiTheme="majorHAnsi" w:cs="Times New Roman"/>
          <w:b/>
          <w:bCs/>
          <w:szCs w:val="22"/>
        </w:rPr>
      </w:pPr>
      <w:r w:rsidRPr="00EA1EA2">
        <w:rPr>
          <w:rFonts w:asciiTheme="majorHAnsi" w:hAnsiTheme="majorHAnsi" w:cs="Times New Roman"/>
          <w:b/>
          <w:bCs/>
          <w:szCs w:val="22"/>
        </w:rPr>
        <w:t>Software Interfaces</w:t>
      </w:r>
    </w:p>
    <w:p w:rsidR="00C5027F" w:rsidRPr="00EA1EA2" w:rsidRDefault="00C5027F" w:rsidP="00C5027F">
      <w:pPr>
        <w:pStyle w:val="BodyTextIndent3"/>
        <w:tabs>
          <w:tab w:val="left" w:pos="5400"/>
        </w:tabs>
        <w:spacing w:line="360" w:lineRule="auto"/>
        <w:ind w:left="1440"/>
        <w:jc w:val="both"/>
        <w:rPr>
          <w:rFonts w:asciiTheme="majorHAnsi" w:hAnsiTheme="majorHAnsi" w:cs="Times New Roman"/>
          <w:b/>
          <w:bCs/>
          <w:szCs w:val="22"/>
        </w:rPr>
      </w:pPr>
      <w:r w:rsidRPr="00EA1EA2">
        <w:rPr>
          <w:rFonts w:asciiTheme="majorHAnsi" w:hAnsiTheme="majorHAnsi" w:cs="Times New Roman"/>
          <w:szCs w:val="22"/>
        </w:rPr>
        <w:t>The SPMS shall work on MS Windows operating systems family (MS Windows 98, MS Windows NT Workstation, MS Windows 2000, MS Windows XP). It configures to work with Oracle database. This System works on Apache Tomcat server. It uses browser IE 5.0 &amp; above. It uses IIS 5.0 server.</w:t>
      </w:r>
    </w:p>
    <w:p w:rsidR="00785213" w:rsidRPr="00EA1EA2" w:rsidRDefault="00785213" w:rsidP="00785213">
      <w:pPr>
        <w:pStyle w:val="BodyTextIndent3"/>
        <w:tabs>
          <w:tab w:val="left" w:pos="5400"/>
        </w:tabs>
        <w:spacing w:line="360" w:lineRule="auto"/>
        <w:ind w:left="720" w:hanging="360"/>
        <w:jc w:val="both"/>
        <w:rPr>
          <w:rFonts w:asciiTheme="majorHAnsi" w:hAnsiTheme="majorHAnsi"/>
          <w:b/>
          <w:bCs/>
        </w:rPr>
      </w:pPr>
      <w:r w:rsidRPr="00EA1EA2">
        <w:rPr>
          <w:rFonts w:asciiTheme="majorHAnsi" w:hAnsiTheme="majorHAnsi" w:cs="Times New Roman"/>
          <w:b/>
          <w:bCs/>
          <w:szCs w:val="22"/>
        </w:rPr>
        <w:tab/>
      </w:r>
    </w:p>
    <w:p w:rsidR="00785213" w:rsidRPr="00EA1EA2" w:rsidRDefault="00785213" w:rsidP="00785213">
      <w:pPr>
        <w:rPr>
          <w:rFonts w:asciiTheme="majorHAnsi" w:hAnsiTheme="majorHAnsi"/>
          <w:b/>
          <w:bCs/>
          <w:sz w:val="28"/>
        </w:rPr>
      </w:pPr>
    </w:p>
    <w:p w:rsidR="00785213" w:rsidRPr="00EA1EA2" w:rsidRDefault="00785213" w:rsidP="00785213">
      <w:pPr>
        <w:rPr>
          <w:rFonts w:asciiTheme="majorHAnsi" w:hAnsiTheme="majorHAnsi"/>
          <w:b/>
          <w:bCs/>
          <w:sz w:val="28"/>
        </w:rPr>
      </w:pPr>
    </w:p>
    <w:p w:rsidR="00785213" w:rsidRPr="00EA1EA2" w:rsidRDefault="00785213" w:rsidP="00785213">
      <w:pPr>
        <w:rPr>
          <w:rFonts w:asciiTheme="majorHAnsi" w:hAnsiTheme="majorHAnsi"/>
          <w:b/>
          <w:bCs/>
          <w:sz w:val="28"/>
        </w:rPr>
      </w:pPr>
    </w:p>
    <w:p w:rsidR="00785213" w:rsidRPr="00EA1EA2" w:rsidRDefault="00785213" w:rsidP="00785213">
      <w:pPr>
        <w:rPr>
          <w:rFonts w:asciiTheme="majorHAnsi" w:hAnsiTheme="majorHAnsi"/>
          <w:b/>
          <w:bCs/>
          <w:sz w:val="28"/>
        </w:rPr>
      </w:pPr>
    </w:p>
    <w:p w:rsidR="00785213" w:rsidRPr="00EA1EA2" w:rsidRDefault="00785213" w:rsidP="00785213">
      <w:pPr>
        <w:rPr>
          <w:rFonts w:asciiTheme="majorHAnsi" w:hAnsiTheme="majorHAnsi"/>
          <w:b/>
          <w:bCs/>
          <w:sz w:val="28"/>
        </w:rPr>
      </w:pPr>
    </w:p>
    <w:p w:rsidR="00785213" w:rsidRPr="00EA1EA2" w:rsidRDefault="00785213" w:rsidP="00785213">
      <w:pPr>
        <w:rPr>
          <w:rFonts w:asciiTheme="majorHAnsi" w:hAnsiTheme="majorHAnsi"/>
          <w:b/>
          <w:bCs/>
          <w:sz w:val="28"/>
        </w:rPr>
      </w:pPr>
    </w:p>
    <w:p w:rsidR="00785213" w:rsidRPr="00EA1EA2" w:rsidRDefault="00785213" w:rsidP="00785213">
      <w:pPr>
        <w:rPr>
          <w:rFonts w:asciiTheme="majorHAnsi" w:hAnsiTheme="majorHAnsi"/>
          <w:b/>
          <w:bCs/>
          <w:sz w:val="28"/>
        </w:rPr>
      </w:pPr>
    </w:p>
    <w:p w:rsidR="00785213" w:rsidRPr="00EA1EA2" w:rsidRDefault="00785213" w:rsidP="00785213">
      <w:pPr>
        <w:rPr>
          <w:rFonts w:asciiTheme="majorHAnsi" w:hAnsiTheme="majorHAnsi"/>
          <w:b/>
          <w:bCs/>
          <w:sz w:val="28"/>
        </w:rPr>
      </w:pPr>
    </w:p>
    <w:p w:rsidR="00785213" w:rsidRPr="00EA1EA2" w:rsidRDefault="00785213" w:rsidP="00785213">
      <w:pPr>
        <w:rPr>
          <w:rFonts w:asciiTheme="majorHAnsi" w:hAnsiTheme="majorHAnsi"/>
          <w:b/>
          <w:bCs/>
          <w:sz w:val="28"/>
        </w:rPr>
      </w:pPr>
    </w:p>
    <w:p w:rsidR="00785213" w:rsidRPr="00EA1EA2" w:rsidRDefault="00785213" w:rsidP="00785213">
      <w:pPr>
        <w:rPr>
          <w:rFonts w:asciiTheme="majorHAnsi" w:hAnsiTheme="majorHAnsi"/>
          <w:b/>
          <w:bCs/>
          <w:sz w:val="28"/>
        </w:rPr>
      </w:pPr>
    </w:p>
    <w:p w:rsidR="00785213" w:rsidRPr="00EA1EA2" w:rsidRDefault="00785213" w:rsidP="00785213">
      <w:pPr>
        <w:rPr>
          <w:rFonts w:asciiTheme="majorHAnsi" w:hAnsiTheme="majorHAnsi"/>
          <w:b/>
          <w:bCs/>
          <w:sz w:val="28"/>
        </w:rPr>
      </w:pPr>
    </w:p>
    <w:p w:rsidR="00141CE8" w:rsidRPr="00EA1EA2" w:rsidRDefault="00141CE8" w:rsidP="00785213">
      <w:pPr>
        <w:rPr>
          <w:rFonts w:asciiTheme="majorHAnsi" w:hAnsiTheme="majorHAnsi"/>
          <w:b/>
          <w:bCs/>
          <w:sz w:val="28"/>
        </w:rPr>
      </w:pPr>
    </w:p>
    <w:p w:rsidR="00141CE8" w:rsidRPr="00EA1EA2" w:rsidRDefault="00141CE8" w:rsidP="00785213">
      <w:pPr>
        <w:rPr>
          <w:rFonts w:asciiTheme="majorHAnsi" w:hAnsiTheme="majorHAnsi"/>
          <w:b/>
          <w:bCs/>
          <w:sz w:val="28"/>
        </w:rPr>
      </w:pPr>
    </w:p>
    <w:p w:rsidR="00785213" w:rsidRPr="00EA1EA2" w:rsidRDefault="00785213" w:rsidP="00211267">
      <w:pPr>
        <w:pStyle w:val="ListParagraph"/>
        <w:numPr>
          <w:ilvl w:val="0"/>
          <w:numId w:val="7"/>
        </w:numPr>
        <w:rPr>
          <w:rFonts w:asciiTheme="majorHAnsi" w:hAnsiTheme="majorHAnsi"/>
        </w:rPr>
      </w:pPr>
      <w:r w:rsidRPr="00EA1EA2">
        <w:rPr>
          <w:rFonts w:asciiTheme="majorHAnsi" w:hAnsiTheme="majorHAnsi"/>
          <w:b/>
          <w:bCs/>
          <w:sz w:val="28"/>
        </w:rPr>
        <w:lastRenderedPageBreak/>
        <w:t>D</w:t>
      </w:r>
      <w:r w:rsidRPr="00EA1EA2">
        <w:rPr>
          <w:rStyle w:val="Heading1Char"/>
          <w:rFonts w:asciiTheme="majorHAnsi" w:hAnsiTheme="majorHAnsi"/>
        </w:rPr>
        <w:t>ESIGN</w:t>
      </w:r>
    </w:p>
    <w:p w:rsidR="00785213" w:rsidRPr="00EA1EA2" w:rsidRDefault="008D4D0E" w:rsidP="00785213">
      <w:pPr>
        <w:ind w:left="360"/>
        <w:jc w:val="both"/>
        <w:rPr>
          <w:rFonts w:asciiTheme="majorHAnsi" w:hAnsiTheme="majorHAnsi"/>
          <w:b/>
          <w:bCs/>
        </w:rPr>
      </w:pPr>
      <w:r w:rsidRPr="008D4D0E">
        <w:rPr>
          <w:rFonts w:asciiTheme="majorHAnsi" w:hAnsiTheme="majorHAnsi"/>
          <w:noProof/>
          <w:lang w:val="en-IN" w:eastAsia="en-IN"/>
        </w:rPr>
        <w:pict>
          <v:line id="Straight Connector 24" o:spid="_x0000_s1030" style="position:absolute;left:0;text-align:left;z-index:251660288;visibility:visible;mso-wrap-distance-top:-3e-5mm;mso-wrap-distance-bottom:-3e-5mm"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" strokeweight="1.59mm">
            <v:stroke joinstyle="miter" endcap="square"/>
          </v:line>
        </w:pict>
      </w:r>
      <w:r w:rsidR="00785213" w:rsidRPr="00EA1EA2">
        <w:rPr>
          <w:rFonts w:asciiTheme="majorHAnsi" w:hAnsiTheme="majorHAnsi"/>
          <w:b/>
          <w:bCs/>
        </w:rPr>
        <w:tab/>
      </w:r>
    </w:p>
    <w:p w:rsidR="00785213" w:rsidRPr="00EA1EA2" w:rsidRDefault="00785213" w:rsidP="00785213">
      <w:pPr>
        <w:jc w:val="both"/>
        <w:rPr>
          <w:rFonts w:asciiTheme="majorHAnsi" w:hAnsiTheme="majorHAnsi"/>
          <w:b/>
          <w:bCs/>
        </w:rPr>
      </w:pPr>
      <w:r w:rsidRPr="00EA1EA2">
        <w:rPr>
          <w:rFonts w:asciiTheme="majorHAnsi" w:hAnsiTheme="majorHAnsi"/>
          <w:b/>
          <w:bCs/>
        </w:rPr>
        <w:t>3.1 Database Design</w:t>
      </w:r>
    </w:p>
    <w:p w:rsidR="00785213" w:rsidRPr="00EA1EA2" w:rsidRDefault="00785213" w:rsidP="00785213">
      <w:pPr>
        <w:jc w:val="both"/>
        <w:rPr>
          <w:rFonts w:asciiTheme="majorHAnsi" w:hAnsiTheme="majorHAnsi"/>
        </w:rPr>
      </w:pPr>
      <w:r w:rsidRPr="00EA1EA2">
        <w:rPr>
          <w:rFonts w:asciiTheme="majorHAnsi" w:hAnsiTheme="majorHAnsi"/>
          <w:b/>
          <w:bCs/>
        </w:rPr>
        <w:tab/>
      </w:r>
    </w:p>
    <w:p w:rsidR="00785213" w:rsidRPr="00EA1EA2" w:rsidRDefault="00785213" w:rsidP="00785213">
      <w:pPr>
        <w:ind w:left="360" w:firstLine="360"/>
        <w:jc w:val="both"/>
        <w:rPr>
          <w:rFonts w:asciiTheme="majorHAnsi" w:hAnsiTheme="majorHAnsi"/>
        </w:rPr>
      </w:pPr>
      <w:r w:rsidRPr="00EA1EA2">
        <w:rPr>
          <w:rFonts w:asciiTheme="majorHAnsi" w:hAnsiTheme="majorHAnsi"/>
        </w:rPr>
        <w:t>The following table structures depict the database design.</w:t>
      </w:r>
    </w:p>
    <w:p w:rsidR="00785213" w:rsidRPr="00EA1EA2" w:rsidRDefault="00785213" w:rsidP="00785213">
      <w:pPr>
        <w:ind w:left="360" w:firstLine="360"/>
        <w:jc w:val="both"/>
        <w:rPr>
          <w:rFonts w:asciiTheme="majorHAnsi" w:hAnsiTheme="majorHAnsi"/>
        </w:rPr>
      </w:pPr>
    </w:p>
    <w:p w:rsidR="00EA1EA2" w:rsidRPr="00EA1EA2" w:rsidRDefault="00785213" w:rsidP="00EA1EA2">
      <w:pPr>
        <w:pStyle w:val="Heading1"/>
        <w:numPr>
          <w:ilvl w:val="0"/>
          <w:numId w:val="1"/>
        </w:numPr>
        <w:rPr>
          <w:rFonts w:asciiTheme="majorHAnsi" w:hAnsiTheme="majorHAnsi"/>
          <w:i w:val="0"/>
          <w:iCs w:val="0"/>
        </w:rPr>
      </w:pPr>
      <w:r w:rsidRPr="00EA1EA2">
        <w:rPr>
          <w:rFonts w:asciiTheme="majorHAnsi" w:hAnsiTheme="majorHAnsi"/>
          <w:i w:val="0"/>
          <w:iCs w:val="0"/>
        </w:rPr>
        <w:t>Table</w:t>
      </w:r>
      <w:r w:rsidR="00EA1EA2" w:rsidRPr="00EA1EA2">
        <w:rPr>
          <w:rFonts w:asciiTheme="majorHAnsi" w:hAnsiTheme="majorHAnsi"/>
          <w:i w:val="0"/>
          <w:iCs w:val="0"/>
        </w:rPr>
        <w:t xml:space="preserve"> </w:t>
      </w:r>
      <w:r w:rsidRPr="00EA1EA2">
        <w:rPr>
          <w:rFonts w:asciiTheme="majorHAnsi" w:hAnsiTheme="majorHAnsi"/>
          <w:i w:val="0"/>
          <w:iCs w:val="0"/>
        </w:rPr>
        <w:t xml:space="preserve">1: </w:t>
      </w:r>
      <w:r w:rsidR="008D1442" w:rsidRPr="00EA1EA2">
        <w:rPr>
          <w:rFonts w:asciiTheme="majorHAnsi" w:hAnsiTheme="majorHAnsi"/>
          <w:i w:val="0"/>
          <w:iCs w:val="0"/>
        </w:rPr>
        <w:t>Cate</w:t>
      </w:r>
      <w:r w:rsidR="00141CE8" w:rsidRPr="00EA1EA2">
        <w:rPr>
          <w:rFonts w:asciiTheme="majorHAnsi" w:hAnsiTheme="majorHAnsi"/>
          <w:i w:val="0"/>
          <w:iCs w:val="0"/>
        </w:rPr>
        <w:t>gory</w:t>
      </w:r>
    </w:p>
    <w:tbl>
      <w:tblPr>
        <w:tblW w:w="4620" w:type="dxa"/>
        <w:tblInd w:w="-5" w:type="dxa"/>
        <w:tblLook w:val="04A0"/>
      </w:tblPr>
      <w:tblGrid>
        <w:gridCol w:w="1500"/>
        <w:gridCol w:w="1500"/>
        <w:gridCol w:w="1647"/>
      </w:tblGrid>
      <w:tr w:rsidR="00141CE8" w:rsidRPr="00EA1EA2" w:rsidTr="00141CE8">
        <w:trPr>
          <w:trHeight w:val="290"/>
        </w:trPr>
        <w:tc>
          <w:tcPr>
            <w:tcW w:w="15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141CE8" w:rsidRPr="00EA1EA2" w:rsidRDefault="00141CE8" w:rsidP="00141CE8">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cat_id</w:t>
            </w:r>
          </w:p>
        </w:tc>
        <w:tc>
          <w:tcPr>
            <w:tcW w:w="1500" w:type="dxa"/>
            <w:tcBorders>
              <w:top w:val="single" w:sz="4" w:space="0" w:color="auto"/>
              <w:left w:val="nil"/>
              <w:bottom w:val="single" w:sz="4" w:space="0" w:color="auto"/>
              <w:right w:val="single" w:sz="4" w:space="0" w:color="auto"/>
            </w:tcBorders>
            <w:shd w:val="clear" w:color="000000" w:fill="BDD7EE"/>
            <w:noWrap/>
            <w:vAlign w:val="bottom"/>
            <w:hideMark/>
          </w:tcPr>
          <w:p w:rsidR="00141CE8" w:rsidRPr="00EA1EA2" w:rsidRDefault="00141CE8" w:rsidP="00141CE8">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cat_title</w:t>
            </w:r>
          </w:p>
        </w:tc>
        <w:tc>
          <w:tcPr>
            <w:tcW w:w="1620" w:type="dxa"/>
            <w:tcBorders>
              <w:top w:val="single" w:sz="4" w:space="0" w:color="auto"/>
              <w:left w:val="nil"/>
              <w:bottom w:val="single" w:sz="4" w:space="0" w:color="auto"/>
              <w:right w:val="single" w:sz="4" w:space="0" w:color="auto"/>
            </w:tcBorders>
            <w:shd w:val="clear" w:color="000000" w:fill="BDD7EE"/>
            <w:noWrap/>
            <w:vAlign w:val="bottom"/>
            <w:hideMark/>
          </w:tcPr>
          <w:p w:rsidR="00141CE8" w:rsidRPr="00EA1EA2" w:rsidRDefault="00141CE8" w:rsidP="00141CE8">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cat_description</w:t>
            </w:r>
          </w:p>
        </w:tc>
      </w:tr>
      <w:tr w:rsidR="00141CE8" w:rsidRPr="00EA1EA2" w:rsidTr="00141CE8">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141CE8" w:rsidRPr="00EA1EA2" w:rsidRDefault="00141CE8" w:rsidP="00141CE8">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500" w:type="dxa"/>
            <w:tcBorders>
              <w:top w:val="nil"/>
              <w:left w:val="nil"/>
              <w:bottom w:val="single" w:sz="4" w:space="0" w:color="auto"/>
              <w:right w:val="single" w:sz="4" w:space="0" w:color="auto"/>
            </w:tcBorders>
            <w:shd w:val="clear" w:color="auto" w:fill="auto"/>
            <w:noWrap/>
            <w:vAlign w:val="bottom"/>
            <w:hideMark/>
          </w:tcPr>
          <w:p w:rsidR="00141CE8" w:rsidRPr="00EA1EA2" w:rsidRDefault="00141CE8" w:rsidP="00141CE8">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620" w:type="dxa"/>
            <w:tcBorders>
              <w:top w:val="nil"/>
              <w:left w:val="nil"/>
              <w:bottom w:val="single" w:sz="4" w:space="0" w:color="auto"/>
              <w:right w:val="single" w:sz="4" w:space="0" w:color="auto"/>
            </w:tcBorders>
            <w:shd w:val="clear" w:color="auto" w:fill="auto"/>
            <w:noWrap/>
            <w:vAlign w:val="bottom"/>
            <w:hideMark/>
          </w:tcPr>
          <w:p w:rsidR="00141CE8" w:rsidRPr="00EA1EA2" w:rsidRDefault="00141CE8" w:rsidP="00141CE8">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r>
    </w:tbl>
    <w:p w:rsidR="00EA1EA2" w:rsidRPr="00EA1EA2" w:rsidRDefault="00EA1EA2" w:rsidP="00EA1EA2">
      <w:pPr>
        <w:pStyle w:val="Heading2"/>
        <w:numPr>
          <w:ilvl w:val="0"/>
          <w:numId w:val="0"/>
        </w:numPr>
        <w:ind w:left="576"/>
        <w:rPr>
          <w:rFonts w:asciiTheme="majorHAnsi" w:hAnsiTheme="majorHAnsi"/>
          <w:sz w:val="24"/>
        </w:rPr>
      </w:pPr>
    </w:p>
    <w:p w:rsidR="00EA1EA2" w:rsidRPr="00EA1EA2" w:rsidRDefault="00785213" w:rsidP="00EA1EA2">
      <w:pPr>
        <w:pStyle w:val="Heading2"/>
        <w:numPr>
          <w:ilvl w:val="0"/>
          <w:numId w:val="0"/>
        </w:numPr>
        <w:ind w:left="90"/>
        <w:rPr>
          <w:rFonts w:asciiTheme="majorHAnsi" w:hAnsiTheme="majorHAnsi"/>
          <w:b/>
          <w:bCs/>
          <w:sz w:val="24"/>
          <w:u w:val="single"/>
        </w:rPr>
      </w:pPr>
      <w:r w:rsidRPr="00EA1EA2">
        <w:rPr>
          <w:rFonts w:asciiTheme="majorHAnsi" w:hAnsiTheme="majorHAnsi"/>
          <w:b/>
          <w:bCs/>
          <w:sz w:val="24"/>
          <w:u w:val="single"/>
        </w:rPr>
        <w:t>Table</w:t>
      </w:r>
      <w:r w:rsidR="00EA1EA2" w:rsidRPr="00EA1EA2">
        <w:rPr>
          <w:rFonts w:asciiTheme="majorHAnsi" w:hAnsiTheme="majorHAnsi"/>
          <w:b/>
          <w:bCs/>
          <w:sz w:val="24"/>
          <w:u w:val="single"/>
        </w:rPr>
        <w:t xml:space="preserve"> </w:t>
      </w:r>
      <w:r w:rsidRPr="00EA1EA2">
        <w:rPr>
          <w:rFonts w:asciiTheme="majorHAnsi" w:hAnsiTheme="majorHAnsi"/>
          <w:b/>
          <w:bCs/>
          <w:sz w:val="24"/>
          <w:u w:val="single"/>
        </w:rPr>
        <w:t xml:space="preserve">2: </w:t>
      </w:r>
      <w:r w:rsidR="008D1442" w:rsidRPr="00EA1EA2">
        <w:rPr>
          <w:rFonts w:asciiTheme="majorHAnsi" w:hAnsiTheme="majorHAnsi"/>
          <w:b/>
          <w:bCs/>
          <w:sz w:val="24"/>
          <w:u w:val="single"/>
        </w:rPr>
        <w:t>Address</w:t>
      </w:r>
    </w:p>
    <w:tbl>
      <w:tblPr>
        <w:tblW w:w="9634" w:type="dxa"/>
        <w:tblLook w:val="04A0"/>
      </w:tblPr>
      <w:tblGrid>
        <w:gridCol w:w="1500"/>
        <w:gridCol w:w="1500"/>
        <w:gridCol w:w="1500"/>
        <w:gridCol w:w="1500"/>
        <w:gridCol w:w="1500"/>
        <w:gridCol w:w="1500"/>
        <w:gridCol w:w="634"/>
      </w:tblGrid>
      <w:tr w:rsidR="008D1442" w:rsidRPr="00EA1EA2" w:rsidTr="008D1442">
        <w:trPr>
          <w:trHeight w:val="290"/>
        </w:trPr>
        <w:tc>
          <w:tcPr>
            <w:tcW w:w="15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8D1442" w:rsidRPr="00EA1EA2" w:rsidRDefault="008D1442" w:rsidP="008D1442">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add_id</w:t>
            </w:r>
          </w:p>
        </w:tc>
        <w:tc>
          <w:tcPr>
            <w:tcW w:w="1500" w:type="dxa"/>
            <w:tcBorders>
              <w:top w:val="single" w:sz="4" w:space="0" w:color="auto"/>
              <w:left w:val="nil"/>
              <w:bottom w:val="single" w:sz="4" w:space="0" w:color="auto"/>
              <w:right w:val="single" w:sz="4" w:space="0" w:color="auto"/>
            </w:tcBorders>
            <w:shd w:val="clear" w:color="000000" w:fill="BDD7EE"/>
            <w:noWrap/>
            <w:vAlign w:val="bottom"/>
            <w:hideMark/>
          </w:tcPr>
          <w:p w:rsidR="008D1442" w:rsidRPr="00EA1EA2" w:rsidRDefault="008D1442" w:rsidP="008D1442">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user_id</w:t>
            </w:r>
          </w:p>
        </w:tc>
        <w:tc>
          <w:tcPr>
            <w:tcW w:w="1500" w:type="dxa"/>
            <w:tcBorders>
              <w:top w:val="single" w:sz="4" w:space="0" w:color="auto"/>
              <w:left w:val="nil"/>
              <w:bottom w:val="single" w:sz="4" w:space="0" w:color="auto"/>
              <w:right w:val="single" w:sz="4" w:space="0" w:color="auto"/>
            </w:tcBorders>
            <w:shd w:val="clear" w:color="000000" w:fill="BDD7EE"/>
            <w:noWrap/>
            <w:vAlign w:val="bottom"/>
            <w:hideMark/>
          </w:tcPr>
          <w:p w:rsidR="008D1442" w:rsidRPr="00EA1EA2" w:rsidRDefault="008D1442" w:rsidP="008D1442">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address</w:t>
            </w:r>
          </w:p>
        </w:tc>
        <w:tc>
          <w:tcPr>
            <w:tcW w:w="1500" w:type="dxa"/>
            <w:tcBorders>
              <w:top w:val="single" w:sz="4" w:space="0" w:color="auto"/>
              <w:left w:val="nil"/>
              <w:bottom w:val="single" w:sz="4" w:space="0" w:color="auto"/>
              <w:right w:val="single" w:sz="4" w:space="0" w:color="auto"/>
            </w:tcBorders>
            <w:shd w:val="clear" w:color="000000" w:fill="BDD7EE"/>
            <w:noWrap/>
            <w:vAlign w:val="bottom"/>
            <w:hideMark/>
          </w:tcPr>
          <w:p w:rsidR="008D1442" w:rsidRPr="00EA1EA2" w:rsidRDefault="008D1442" w:rsidP="008D1442">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city</w:t>
            </w:r>
          </w:p>
        </w:tc>
        <w:tc>
          <w:tcPr>
            <w:tcW w:w="1500" w:type="dxa"/>
            <w:tcBorders>
              <w:top w:val="single" w:sz="4" w:space="0" w:color="auto"/>
              <w:left w:val="nil"/>
              <w:bottom w:val="single" w:sz="4" w:space="0" w:color="auto"/>
              <w:right w:val="single" w:sz="4" w:space="0" w:color="auto"/>
            </w:tcBorders>
            <w:shd w:val="clear" w:color="000000" w:fill="BDD7EE"/>
            <w:noWrap/>
            <w:vAlign w:val="bottom"/>
            <w:hideMark/>
          </w:tcPr>
          <w:p w:rsidR="008D1442" w:rsidRPr="00EA1EA2" w:rsidRDefault="008D1442" w:rsidP="008D1442">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state</w:t>
            </w:r>
          </w:p>
        </w:tc>
        <w:tc>
          <w:tcPr>
            <w:tcW w:w="1500" w:type="dxa"/>
            <w:tcBorders>
              <w:top w:val="single" w:sz="4" w:space="0" w:color="auto"/>
              <w:left w:val="nil"/>
              <w:bottom w:val="single" w:sz="4" w:space="0" w:color="auto"/>
              <w:right w:val="single" w:sz="4" w:space="0" w:color="auto"/>
            </w:tcBorders>
            <w:shd w:val="clear" w:color="000000" w:fill="BDD7EE"/>
            <w:noWrap/>
            <w:vAlign w:val="bottom"/>
            <w:hideMark/>
          </w:tcPr>
          <w:p w:rsidR="008D1442" w:rsidRPr="00EA1EA2" w:rsidRDefault="008D1442" w:rsidP="008D1442">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country</w:t>
            </w:r>
          </w:p>
        </w:tc>
        <w:tc>
          <w:tcPr>
            <w:tcW w:w="634" w:type="dxa"/>
            <w:tcBorders>
              <w:top w:val="single" w:sz="4" w:space="0" w:color="auto"/>
              <w:left w:val="nil"/>
              <w:bottom w:val="single" w:sz="4" w:space="0" w:color="auto"/>
              <w:right w:val="single" w:sz="4" w:space="0" w:color="auto"/>
            </w:tcBorders>
            <w:shd w:val="clear" w:color="000000" w:fill="BDD7EE"/>
            <w:noWrap/>
            <w:vAlign w:val="bottom"/>
            <w:hideMark/>
          </w:tcPr>
          <w:p w:rsidR="008D1442" w:rsidRPr="00EA1EA2" w:rsidRDefault="008D1442" w:rsidP="008D1442">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pin</w:t>
            </w:r>
          </w:p>
        </w:tc>
      </w:tr>
      <w:tr w:rsidR="008D1442" w:rsidRPr="00EA1EA2" w:rsidTr="008D1442">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8D1442" w:rsidRPr="00EA1EA2" w:rsidRDefault="008D1442" w:rsidP="008D1442">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500" w:type="dxa"/>
            <w:tcBorders>
              <w:top w:val="nil"/>
              <w:left w:val="nil"/>
              <w:bottom w:val="single" w:sz="4" w:space="0" w:color="auto"/>
              <w:right w:val="single" w:sz="4" w:space="0" w:color="auto"/>
            </w:tcBorders>
            <w:shd w:val="clear" w:color="auto" w:fill="auto"/>
            <w:noWrap/>
            <w:vAlign w:val="bottom"/>
            <w:hideMark/>
          </w:tcPr>
          <w:p w:rsidR="008D1442" w:rsidRPr="00EA1EA2" w:rsidRDefault="008D1442" w:rsidP="008D1442">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500" w:type="dxa"/>
            <w:tcBorders>
              <w:top w:val="nil"/>
              <w:left w:val="nil"/>
              <w:bottom w:val="single" w:sz="4" w:space="0" w:color="auto"/>
              <w:right w:val="single" w:sz="4" w:space="0" w:color="auto"/>
            </w:tcBorders>
            <w:shd w:val="clear" w:color="auto" w:fill="auto"/>
            <w:noWrap/>
            <w:vAlign w:val="bottom"/>
            <w:hideMark/>
          </w:tcPr>
          <w:p w:rsidR="008D1442" w:rsidRPr="00EA1EA2" w:rsidRDefault="008D1442" w:rsidP="008D1442">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500" w:type="dxa"/>
            <w:tcBorders>
              <w:top w:val="nil"/>
              <w:left w:val="nil"/>
              <w:bottom w:val="single" w:sz="4" w:space="0" w:color="auto"/>
              <w:right w:val="single" w:sz="4" w:space="0" w:color="auto"/>
            </w:tcBorders>
            <w:shd w:val="clear" w:color="auto" w:fill="auto"/>
            <w:noWrap/>
            <w:vAlign w:val="bottom"/>
            <w:hideMark/>
          </w:tcPr>
          <w:p w:rsidR="008D1442" w:rsidRPr="00EA1EA2" w:rsidRDefault="008D1442" w:rsidP="008D1442">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500" w:type="dxa"/>
            <w:tcBorders>
              <w:top w:val="nil"/>
              <w:left w:val="nil"/>
              <w:bottom w:val="single" w:sz="4" w:space="0" w:color="auto"/>
              <w:right w:val="single" w:sz="4" w:space="0" w:color="auto"/>
            </w:tcBorders>
            <w:shd w:val="clear" w:color="auto" w:fill="auto"/>
            <w:noWrap/>
            <w:vAlign w:val="bottom"/>
            <w:hideMark/>
          </w:tcPr>
          <w:p w:rsidR="008D1442" w:rsidRPr="00EA1EA2" w:rsidRDefault="008D1442" w:rsidP="008D1442">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500" w:type="dxa"/>
            <w:tcBorders>
              <w:top w:val="nil"/>
              <w:left w:val="nil"/>
              <w:bottom w:val="single" w:sz="4" w:space="0" w:color="auto"/>
              <w:right w:val="single" w:sz="4" w:space="0" w:color="auto"/>
            </w:tcBorders>
            <w:shd w:val="clear" w:color="auto" w:fill="auto"/>
            <w:noWrap/>
            <w:vAlign w:val="bottom"/>
            <w:hideMark/>
          </w:tcPr>
          <w:p w:rsidR="008D1442" w:rsidRPr="00EA1EA2" w:rsidRDefault="008D1442" w:rsidP="008D1442">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634" w:type="dxa"/>
            <w:tcBorders>
              <w:top w:val="nil"/>
              <w:left w:val="nil"/>
              <w:bottom w:val="single" w:sz="4" w:space="0" w:color="auto"/>
              <w:right w:val="single" w:sz="4" w:space="0" w:color="auto"/>
            </w:tcBorders>
            <w:shd w:val="clear" w:color="auto" w:fill="auto"/>
            <w:noWrap/>
            <w:vAlign w:val="bottom"/>
            <w:hideMark/>
          </w:tcPr>
          <w:p w:rsidR="008D1442" w:rsidRPr="00EA1EA2" w:rsidRDefault="008D1442" w:rsidP="008D1442">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r>
    </w:tbl>
    <w:p w:rsidR="00103FD3" w:rsidRPr="00EA1EA2" w:rsidRDefault="00103FD3" w:rsidP="00103FD3">
      <w:pPr>
        <w:rPr>
          <w:rFonts w:asciiTheme="majorHAnsi" w:hAnsiTheme="majorHAnsi"/>
        </w:rPr>
      </w:pPr>
    </w:p>
    <w:p w:rsidR="00EA1EA2" w:rsidRPr="00EA1EA2" w:rsidRDefault="00EA1EA2" w:rsidP="00EA1EA2">
      <w:pPr>
        <w:pStyle w:val="Heading1"/>
        <w:numPr>
          <w:ilvl w:val="0"/>
          <w:numId w:val="1"/>
        </w:numPr>
        <w:rPr>
          <w:rFonts w:asciiTheme="majorHAnsi" w:hAnsiTheme="majorHAnsi"/>
          <w:i w:val="0"/>
          <w:iCs w:val="0"/>
        </w:rPr>
      </w:pPr>
      <w:r w:rsidRPr="00EA1EA2">
        <w:rPr>
          <w:rFonts w:asciiTheme="majorHAnsi" w:hAnsiTheme="majorHAnsi"/>
          <w:i w:val="0"/>
          <w:iCs w:val="0"/>
        </w:rPr>
        <w:t>Table 3</w:t>
      </w:r>
      <w:r w:rsidR="00103FD3" w:rsidRPr="00EA1EA2">
        <w:rPr>
          <w:rFonts w:asciiTheme="majorHAnsi" w:hAnsiTheme="majorHAnsi"/>
          <w:i w:val="0"/>
          <w:iCs w:val="0"/>
        </w:rPr>
        <w:t>: Company</w:t>
      </w:r>
    </w:p>
    <w:tbl>
      <w:tblPr>
        <w:tblW w:w="4620" w:type="dxa"/>
        <w:tblInd w:w="-5" w:type="dxa"/>
        <w:tblLook w:val="04A0"/>
      </w:tblPr>
      <w:tblGrid>
        <w:gridCol w:w="1500"/>
        <w:gridCol w:w="1500"/>
        <w:gridCol w:w="2015"/>
      </w:tblGrid>
      <w:tr w:rsidR="00103FD3" w:rsidRPr="00EA1EA2" w:rsidTr="00103FD3">
        <w:trPr>
          <w:trHeight w:val="290"/>
        </w:trPr>
        <w:tc>
          <w:tcPr>
            <w:tcW w:w="15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103FD3" w:rsidRPr="00EA1EA2" w:rsidRDefault="00103FD3"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comp_id</w:t>
            </w:r>
          </w:p>
        </w:tc>
        <w:tc>
          <w:tcPr>
            <w:tcW w:w="1500" w:type="dxa"/>
            <w:tcBorders>
              <w:top w:val="single" w:sz="4" w:space="0" w:color="auto"/>
              <w:left w:val="nil"/>
              <w:bottom w:val="single" w:sz="4" w:space="0" w:color="auto"/>
              <w:right w:val="single" w:sz="4" w:space="0" w:color="auto"/>
            </w:tcBorders>
            <w:shd w:val="clear" w:color="000000" w:fill="BDD7EE"/>
            <w:noWrap/>
            <w:vAlign w:val="bottom"/>
            <w:hideMark/>
          </w:tcPr>
          <w:p w:rsidR="00103FD3" w:rsidRPr="00EA1EA2" w:rsidRDefault="00103FD3"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comp_title</w:t>
            </w:r>
          </w:p>
        </w:tc>
        <w:tc>
          <w:tcPr>
            <w:tcW w:w="1620" w:type="dxa"/>
            <w:tcBorders>
              <w:top w:val="single" w:sz="4" w:space="0" w:color="auto"/>
              <w:left w:val="nil"/>
              <w:bottom w:val="single" w:sz="4" w:space="0" w:color="auto"/>
              <w:right w:val="single" w:sz="4" w:space="0" w:color="auto"/>
            </w:tcBorders>
            <w:shd w:val="clear" w:color="000000" w:fill="BDD7EE"/>
            <w:noWrap/>
            <w:vAlign w:val="bottom"/>
            <w:hideMark/>
          </w:tcPr>
          <w:p w:rsidR="00103FD3" w:rsidRPr="00EA1EA2" w:rsidRDefault="00103FD3"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comp_description</w:t>
            </w:r>
          </w:p>
        </w:tc>
      </w:tr>
      <w:tr w:rsidR="00103FD3" w:rsidRPr="00EA1EA2" w:rsidTr="00103FD3">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500"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620"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r>
    </w:tbl>
    <w:p w:rsidR="00EA1EA2" w:rsidRPr="00EA1EA2" w:rsidRDefault="00EA1EA2" w:rsidP="00EA1EA2">
      <w:pPr>
        <w:pStyle w:val="Heading3"/>
        <w:numPr>
          <w:ilvl w:val="0"/>
          <w:numId w:val="0"/>
        </w:numPr>
        <w:ind w:left="720"/>
        <w:rPr>
          <w:rFonts w:asciiTheme="majorHAnsi" w:hAnsiTheme="majorHAnsi"/>
          <w:b w:val="0"/>
          <w:bCs w:val="0"/>
          <w:sz w:val="24"/>
        </w:rPr>
      </w:pPr>
    </w:p>
    <w:p w:rsidR="00EA1EA2" w:rsidRPr="00EA1EA2" w:rsidRDefault="00103FD3" w:rsidP="00EA1EA2">
      <w:pPr>
        <w:pStyle w:val="Heading3"/>
        <w:numPr>
          <w:ilvl w:val="0"/>
          <w:numId w:val="0"/>
        </w:numPr>
        <w:ind w:left="90"/>
        <w:rPr>
          <w:rFonts w:asciiTheme="majorHAnsi" w:hAnsiTheme="majorHAnsi"/>
          <w:sz w:val="24"/>
          <w:u w:val="single"/>
        </w:rPr>
      </w:pPr>
      <w:r w:rsidRPr="00EA1EA2">
        <w:rPr>
          <w:rFonts w:asciiTheme="majorHAnsi" w:hAnsiTheme="majorHAnsi"/>
          <w:sz w:val="24"/>
          <w:u w:val="single"/>
        </w:rPr>
        <w:t>Table</w:t>
      </w:r>
      <w:r w:rsidR="00EA1EA2" w:rsidRPr="00EA1EA2">
        <w:rPr>
          <w:rFonts w:asciiTheme="majorHAnsi" w:hAnsiTheme="majorHAnsi"/>
          <w:sz w:val="24"/>
          <w:u w:val="single"/>
        </w:rPr>
        <w:t xml:space="preserve"> </w:t>
      </w:r>
      <w:r w:rsidRPr="00EA1EA2">
        <w:rPr>
          <w:rFonts w:asciiTheme="majorHAnsi" w:hAnsiTheme="majorHAnsi"/>
          <w:sz w:val="24"/>
          <w:u w:val="single"/>
        </w:rPr>
        <w:t>4: Myorder</w:t>
      </w:r>
    </w:p>
    <w:tbl>
      <w:tblPr>
        <w:tblW w:w="8986" w:type="dxa"/>
        <w:tblLook w:val="04A0"/>
      </w:tblPr>
      <w:tblGrid>
        <w:gridCol w:w="1440"/>
        <w:gridCol w:w="1440"/>
        <w:gridCol w:w="1786"/>
        <w:gridCol w:w="1440"/>
        <w:gridCol w:w="1440"/>
        <w:gridCol w:w="1440"/>
      </w:tblGrid>
      <w:tr w:rsidR="00103FD3" w:rsidRPr="00EA1EA2" w:rsidTr="00103FD3">
        <w:trPr>
          <w:trHeight w:val="269"/>
        </w:trPr>
        <w:tc>
          <w:tcPr>
            <w:tcW w:w="14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103FD3" w:rsidRPr="00EA1EA2" w:rsidRDefault="00103FD3"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myorder_id</w:t>
            </w:r>
          </w:p>
        </w:tc>
        <w:tc>
          <w:tcPr>
            <w:tcW w:w="1440" w:type="dxa"/>
            <w:tcBorders>
              <w:top w:val="single" w:sz="4" w:space="0" w:color="auto"/>
              <w:left w:val="nil"/>
              <w:bottom w:val="single" w:sz="4" w:space="0" w:color="auto"/>
              <w:right w:val="single" w:sz="4" w:space="0" w:color="auto"/>
            </w:tcBorders>
            <w:shd w:val="clear" w:color="000000" w:fill="BDD7EE"/>
            <w:noWrap/>
            <w:vAlign w:val="bottom"/>
            <w:hideMark/>
          </w:tcPr>
          <w:p w:rsidR="00103FD3" w:rsidRPr="00EA1EA2" w:rsidRDefault="00103FD3"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user_id</w:t>
            </w:r>
          </w:p>
        </w:tc>
        <w:tc>
          <w:tcPr>
            <w:tcW w:w="1786" w:type="dxa"/>
            <w:tcBorders>
              <w:top w:val="single" w:sz="4" w:space="0" w:color="auto"/>
              <w:left w:val="nil"/>
              <w:bottom w:val="single" w:sz="4" w:space="0" w:color="auto"/>
              <w:right w:val="single" w:sz="4" w:space="0" w:color="auto"/>
            </w:tcBorders>
            <w:shd w:val="clear" w:color="000000" w:fill="BDD7EE"/>
            <w:noWrap/>
            <w:vAlign w:val="bottom"/>
            <w:hideMark/>
          </w:tcPr>
          <w:p w:rsidR="00103FD3" w:rsidRPr="00EA1EA2" w:rsidRDefault="00103FD3"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orderDate</w:t>
            </w:r>
          </w:p>
        </w:tc>
        <w:tc>
          <w:tcPr>
            <w:tcW w:w="1440" w:type="dxa"/>
            <w:tcBorders>
              <w:top w:val="single" w:sz="4" w:space="0" w:color="auto"/>
              <w:left w:val="nil"/>
              <w:bottom w:val="single" w:sz="4" w:space="0" w:color="auto"/>
              <w:right w:val="single" w:sz="4" w:space="0" w:color="auto"/>
            </w:tcBorders>
            <w:shd w:val="clear" w:color="000000" w:fill="BDD7EE"/>
            <w:noWrap/>
            <w:vAlign w:val="bottom"/>
            <w:hideMark/>
          </w:tcPr>
          <w:p w:rsidR="00103FD3" w:rsidRPr="00EA1EA2" w:rsidRDefault="00103FD3"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status</w:t>
            </w:r>
          </w:p>
        </w:tc>
        <w:tc>
          <w:tcPr>
            <w:tcW w:w="1440" w:type="dxa"/>
            <w:tcBorders>
              <w:top w:val="single" w:sz="4" w:space="0" w:color="auto"/>
              <w:left w:val="nil"/>
              <w:bottom w:val="single" w:sz="4" w:space="0" w:color="auto"/>
              <w:right w:val="single" w:sz="4" w:space="0" w:color="auto"/>
            </w:tcBorders>
            <w:shd w:val="clear" w:color="000000" w:fill="BDD7EE"/>
            <w:noWrap/>
            <w:vAlign w:val="bottom"/>
            <w:hideMark/>
          </w:tcPr>
          <w:p w:rsidR="00103FD3" w:rsidRPr="00EA1EA2" w:rsidRDefault="00103FD3"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total_price</w:t>
            </w:r>
          </w:p>
        </w:tc>
        <w:tc>
          <w:tcPr>
            <w:tcW w:w="1440" w:type="dxa"/>
            <w:tcBorders>
              <w:top w:val="single" w:sz="4" w:space="0" w:color="auto"/>
              <w:left w:val="nil"/>
              <w:bottom w:val="single" w:sz="4" w:space="0" w:color="auto"/>
              <w:right w:val="single" w:sz="4" w:space="0" w:color="auto"/>
            </w:tcBorders>
            <w:shd w:val="clear" w:color="000000" w:fill="BDD7EE"/>
            <w:noWrap/>
            <w:vAlign w:val="bottom"/>
            <w:hideMark/>
          </w:tcPr>
          <w:p w:rsidR="00103FD3" w:rsidRPr="00EA1EA2" w:rsidRDefault="00103FD3"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add_id</w:t>
            </w:r>
          </w:p>
        </w:tc>
      </w:tr>
      <w:tr w:rsidR="00103FD3" w:rsidRPr="00EA1EA2" w:rsidTr="00103FD3">
        <w:trPr>
          <w:trHeight w:val="269"/>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1</w:t>
            </w:r>
          </w:p>
        </w:tc>
        <w:tc>
          <w:tcPr>
            <w:tcW w:w="1440"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11</w:t>
            </w:r>
          </w:p>
        </w:tc>
        <w:tc>
          <w:tcPr>
            <w:tcW w:w="1786"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w:t>
            </w:r>
          </w:p>
        </w:tc>
        <w:tc>
          <w:tcPr>
            <w:tcW w:w="1440"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w:t>
            </w:r>
          </w:p>
        </w:tc>
        <w:tc>
          <w:tcPr>
            <w:tcW w:w="1440"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w:t>
            </w:r>
          </w:p>
        </w:tc>
        <w:tc>
          <w:tcPr>
            <w:tcW w:w="1440"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w:t>
            </w:r>
          </w:p>
        </w:tc>
      </w:tr>
    </w:tbl>
    <w:p w:rsidR="00103FD3" w:rsidRPr="00EA1EA2" w:rsidRDefault="00103FD3" w:rsidP="003338D8">
      <w:pPr>
        <w:rPr>
          <w:rFonts w:asciiTheme="majorHAnsi" w:hAnsiTheme="majorHAnsi"/>
        </w:rPr>
      </w:pPr>
    </w:p>
    <w:p w:rsidR="00EA1EA2" w:rsidRPr="00EA1EA2" w:rsidRDefault="003338D8" w:rsidP="00103FD3">
      <w:pPr>
        <w:rPr>
          <w:rFonts w:asciiTheme="majorHAnsi" w:hAnsiTheme="majorHAnsi"/>
          <w:b/>
          <w:bCs/>
          <w:u w:val="single"/>
        </w:rPr>
      </w:pPr>
      <w:r w:rsidRPr="00EA1EA2">
        <w:rPr>
          <w:rFonts w:asciiTheme="majorHAnsi" w:hAnsiTheme="majorHAnsi"/>
          <w:b/>
          <w:bCs/>
          <w:u w:val="single"/>
        </w:rPr>
        <w:t>Table</w:t>
      </w:r>
      <w:r w:rsidR="00EA1EA2" w:rsidRPr="00EA1EA2">
        <w:rPr>
          <w:rFonts w:asciiTheme="majorHAnsi" w:hAnsiTheme="majorHAnsi"/>
          <w:b/>
          <w:bCs/>
          <w:u w:val="single"/>
        </w:rPr>
        <w:t xml:space="preserve"> </w:t>
      </w:r>
      <w:r w:rsidRPr="00EA1EA2">
        <w:rPr>
          <w:rFonts w:asciiTheme="majorHAnsi" w:hAnsiTheme="majorHAnsi"/>
          <w:b/>
          <w:bCs/>
          <w:u w:val="single"/>
        </w:rPr>
        <w:t>5: OrderDetails</w:t>
      </w:r>
    </w:p>
    <w:tbl>
      <w:tblPr>
        <w:tblW w:w="9508" w:type="dxa"/>
        <w:tblInd w:w="-5" w:type="dxa"/>
        <w:tblLook w:val="04A0"/>
      </w:tblPr>
      <w:tblGrid>
        <w:gridCol w:w="1759"/>
        <w:gridCol w:w="1394"/>
        <w:gridCol w:w="1394"/>
        <w:gridCol w:w="1394"/>
        <w:gridCol w:w="1394"/>
        <w:gridCol w:w="1394"/>
        <w:gridCol w:w="1166"/>
      </w:tblGrid>
      <w:tr w:rsidR="00EA1EA2" w:rsidRPr="00EA1EA2" w:rsidTr="00EA1EA2">
        <w:trPr>
          <w:trHeight w:val="314"/>
        </w:trPr>
        <w:tc>
          <w:tcPr>
            <w:tcW w:w="150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EA1EA2" w:rsidRPr="00EA1EA2" w:rsidRDefault="00EA1EA2"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orderdetails_id</w:t>
            </w:r>
          </w:p>
        </w:tc>
        <w:tc>
          <w:tcPr>
            <w:tcW w:w="1394"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myorder_id</w:t>
            </w:r>
          </w:p>
        </w:tc>
        <w:tc>
          <w:tcPr>
            <w:tcW w:w="1394"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Product_id</w:t>
            </w:r>
          </w:p>
        </w:tc>
        <w:tc>
          <w:tcPr>
            <w:tcW w:w="1394"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price</w:t>
            </w:r>
          </w:p>
        </w:tc>
        <w:tc>
          <w:tcPr>
            <w:tcW w:w="1394"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quantity</w:t>
            </w:r>
          </w:p>
        </w:tc>
        <w:tc>
          <w:tcPr>
            <w:tcW w:w="1394"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rating</w:t>
            </w:r>
          </w:p>
        </w:tc>
        <w:tc>
          <w:tcPr>
            <w:tcW w:w="1029"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103FD3">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comment</w:t>
            </w:r>
          </w:p>
        </w:tc>
      </w:tr>
      <w:tr w:rsidR="00103FD3" w:rsidRPr="00EA1EA2" w:rsidTr="00EA1EA2">
        <w:trPr>
          <w:trHeight w:val="314"/>
        </w:trPr>
        <w:tc>
          <w:tcPr>
            <w:tcW w:w="1509" w:type="dxa"/>
            <w:tcBorders>
              <w:top w:val="nil"/>
              <w:left w:val="single" w:sz="4" w:space="0" w:color="auto"/>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394"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394"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394"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394"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394"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029" w:type="dxa"/>
            <w:tcBorders>
              <w:top w:val="nil"/>
              <w:left w:val="nil"/>
              <w:bottom w:val="single" w:sz="4" w:space="0" w:color="auto"/>
              <w:right w:val="single" w:sz="4" w:space="0" w:color="auto"/>
            </w:tcBorders>
            <w:shd w:val="clear" w:color="auto" w:fill="auto"/>
            <w:noWrap/>
            <w:vAlign w:val="bottom"/>
            <w:hideMark/>
          </w:tcPr>
          <w:p w:rsidR="00103FD3" w:rsidRPr="00EA1EA2" w:rsidRDefault="00103FD3" w:rsidP="00103FD3">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r>
    </w:tbl>
    <w:p w:rsidR="003338D8" w:rsidRPr="00EA1EA2" w:rsidRDefault="003338D8" w:rsidP="003338D8">
      <w:pPr>
        <w:rPr>
          <w:rFonts w:asciiTheme="majorHAnsi" w:hAnsiTheme="majorHAnsi"/>
          <w:b/>
          <w:bCs/>
        </w:rPr>
      </w:pPr>
    </w:p>
    <w:p w:rsidR="003338D8" w:rsidRPr="00EA1EA2" w:rsidRDefault="003338D8" w:rsidP="00EA1EA2">
      <w:pPr>
        <w:pStyle w:val="Heading3"/>
        <w:numPr>
          <w:ilvl w:val="0"/>
          <w:numId w:val="0"/>
        </w:numPr>
        <w:ind w:left="720"/>
        <w:rPr>
          <w:rFonts w:asciiTheme="majorHAnsi" w:hAnsiTheme="majorHAnsi"/>
        </w:rPr>
      </w:pPr>
    </w:p>
    <w:p w:rsidR="00EA1EA2" w:rsidRPr="00EA1EA2" w:rsidRDefault="003338D8" w:rsidP="00EA1EA2">
      <w:pPr>
        <w:pStyle w:val="Heading3"/>
        <w:numPr>
          <w:ilvl w:val="0"/>
          <w:numId w:val="0"/>
        </w:numPr>
        <w:tabs>
          <w:tab w:val="left" w:pos="90"/>
        </w:tabs>
        <w:ind w:left="90"/>
        <w:rPr>
          <w:rFonts w:asciiTheme="majorHAnsi" w:hAnsiTheme="majorHAnsi"/>
          <w:u w:val="single"/>
        </w:rPr>
      </w:pPr>
      <w:r w:rsidRPr="00EA1EA2">
        <w:rPr>
          <w:rFonts w:asciiTheme="majorHAnsi" w:hAnsiTheme="majorHAnsi"/>
          <w:u w:val="single"/>
        </w:rPr>
        <w:t>Table</w:t>
      </w:r>
      <w:r w:rsidR="00EA1EA2" w:rsidRPr="00EA1EA2">
        <w:rPr>
          <w:rFonts w:asciiTheme="majorHAnsi" w:hAnsiTheme="majorHAnsi"/>
          <w:u w:val="single"/>
        </w:rPr>
        <w:t xml:space="preserve"> </w:t>
      </w:r>
      <w:r w:rsidRPr="00EA1EA2">
        <w:rPr>
          <w:rFonts w:asciiTheme="majorHAnsi" w:hAnsiTheme="majorHAnsi"/>
          <w:u w:val="single"/>
        </w:rPr>
        <w:t>6:Product</w:t>
      </w:r>
    </w:p>
    <w:tbl>
      <w:tblPr>
        <w:tblStyle w:val="TableGrid"/>
        <w:tblpPr w:leftFromText="180" w:rightFromText="180" w:vertAnchor="text" w:horzAnchor="margin" w:tblpY="8"/>
        <w:tblW w:w="9870" w:type="dxa"/>
        <w:tblLook w:val="04A0"/>
      </w:tblPr>
      <w:tblGrid>
        <w:gridCol w:w="1027"/>
        <w:gridCol w:w="1206"/>
        <w:gridCol w:w="1243"/>
        <w:gridCol w:w="1313"/>
        <w:gridCol w:w="892"/>
        <w:gridCol w:w="1108"/>
        <w:gridCol w:w="1126"/>
        <w:gridCol w:w="1083"/>
        <w:gridCol w:w="872"/>
      </w:tblGrid>
      <w:tr w:rsidR="00EA1EA2" w:rsidRPr="00EA1EA2" w:rsidTr="00EA1EA2">
        <w:trPr>
          <w:trHeight w:val="364"/>
        </w:trPr>
        <w:tc>
          <w:tcPr>
            <w:tcW w:w="1034" w:type="dxa"/>
          </w:tcPr>
          <w:p w:rsidR="00EA1EA2" w:rsidRPr="00EA1EA2" w:rsidRDefault="00EA1EA2" w:rsidP="00EA1EA2">
            <w:pPr>
              <w:pStyle w:val="Heading3"/>
              <w:numPr>
                <w:ilvl w:val="0"/>
                <w:numId w:val="0"/>
              </w:numPr>
              <w:outlineLvl w:val="2"/>
              <w:rPr>
                <w:rFonts w:asciiTheme="majorHAnsi" w:hAnsiTheme="majorHAnsi"/>
              </w:rPr>
            </w:pPr>
            <w:r w:rsidRPr="00EA1EA2">
              <w:rPr>
                <w:rFonts w:asciiTheme="majorHAnsi" w:hAnsiTheme="majorHAnsi"/>
              </w:rPr>
              <w:t>Prod_id</w:t>
            </w:r>
          </w:p>
        </w:tc>
        <w:tc>
          <w:tcPr>
            <w:tcW w:w="1189" w:type="dxa"/>
          </w:tcPr>
          <w:p w:rsidR="00EA1EA2" w:rsidRPr="00EA1EA2" w:rsidRDefault="00EA1EA2" w:rsidP="00EA1EA2">
            <w:pPr>
              <w:pStyle w:val="Heading3"/>
              <w:numPr>
                <w:ilvl w:val="0"/>
                <w:numId w:val="0"/>
              </w:numPr>
              <w:outlineLvl w:val="2"/>
              <w:rPr>
                <w:rFonts w:asciiTheme="majorHAnsi" w:hAnsiTheme="majorHAnsi"/>
              </w:rPr>
            </w:pPr>
            <w:r w:rsidRPr="00EA1EA2">
              <w:rPr>
                <w:rFonts w:asciiTheme="majorHAnsi" w:hAnsiTheme="majorHAnsi"/>
              </w:rPr>
              <w:t>Prod_title</w:t>
            </w:r>
          </w:p>
        </w:tc>
        <w:tc>
          <w:tcPr>
            <w:tcW w:w="1227" w:type="dxa"/>
          </w:tcPr>
          <w:p w:rsidR="00EA1EA2" w:rsidRPr="00EA1EA2" w:rsidRDefault="00EA1EA2" w:rsidP="00EA1EA2">
            <w:pPr>
              <w:pStyle w:val="Heading3"/>
              <w:numPr>
                <w:ilvl w:val="0"/>
                <w:numId w:val="0"/>
              </w:numPr>
              <w:outlineLvl w:val="2"/>
              <w:rPr>
                <w:rFonts w:asciiTheme="majorHAnsi" w:hAnsiTheme="majorHAnsi"/>
              </w:rPr>
            </w:pPr>
            <w:r w:rsidRPr="00EA1EA2">
              <w:rPr>
                <w:rFonts w:asciiTheme="majorHAnsi" w:hAnsiTheme="majorHAnsi"/>
              </w:rPr>
              <w:t>Prod_desc</w:t>
            </w:r>
          </w:p>
        </w:tc>
        <w:tc>
          <w:tcPr>
            <w:tcW w:w="1302" w:type="dxa"/>
          </w:tcPr>
          <w:p w:rsidR="00EA1EA2" w:rsidRPr="00EA1EA2" w:rsidRDefault="00EA1EA2" w:rsidP="00EA1EA2">
            <w:pPr>
              <w:pStyle w:val="Heading3"/>
              <w:numPr>
                <w:ilvl w:val="0"/>
                <w:numId w:val="0"/>
              </w:numPr>
              <w:outlineLvl w:val="2"/>
              <w:rPr>
                <w:rFonts w:asciiTheme="majorHAnsi" w:hAnsiTheme="majorHAnsi"/>
              </w:rPr>
            </w:pPr>
            <w:r w:rsidRPr="00EA1EA2">
              <w:rPr>
                <w:rFonts w:asciiTheme="majorHAnsi" w:hAnsiTheme="majorHAnsi"/>
              </w:rPr>
              <w:t>Prod_price</w:t>
            </w:r>
          </w:p>
        </w:tc>
        <w:tc>
          <w:tcPr>
            <w:tcW w:w="910" w:type="dxa"/>
          </w:tcPr>
          <w:p w:rsidR="00EA1EA2" w:rsidRPr="00EA1EA2" w:rsidRDefault="00EA1EA2" w:rsidP="00EA1EA2">
            <w:pPr>
              <w:pStyle w:val="Heading3"/>
              <w:numPr>
                <w:ilvl w:val="0"/>
                <w:numId w:val="0"/>
              </w:numPr>
              <w:outlineLvl w:val="2"/>
              <w:rPr>
                <w:rFonts w:asciiTheme="majorHAnsi" w:hAnsiTheme="majorHAnsi"/>
              </w:rPr>
            </w:pPr>
            <w:r w:rsidRPr="00EA1EA2">
              <w:rPr>
                <w:rFonts w:asciiTheme="majorHAnsi" w:hAnsiTheme="majorHAnsi"/>
              </w:rPr>
              <w:t>cat_id</w:t>
            </w:r>
          </w:p>
        </w:tc>
        <w:tc>
          <w:tcPr>
            <w:tcW w:w="1114" w:type="dxa"/>
          </w:tcPr>
          <w:p w:rsidR="00EA1EA2" w:rsidRPr="00EA1EA2" w:rsidRDefault="00EA1EA2" w:rsidP="00EA1EA2">
            <w:pPr>
              <w:pStyle w:val="Heading3"/>
              <w:numPr>
                <w:ilvl w:val="0"/>
                <w:numId w:val="0"/>
              </w:numPr>
              <w:outlineLvl w:val="2"/>
              <w:rPr>
                <w:rFonts w:asciiTheme="majorHAnsi" w:hAnsiTheme="majorHAnsi"/>
              </w:rPr>
            </w:pPr>
            <w:r w:rsidRPr="00EA1EA2">
              <w:rPr>
                <w:rFonts w:asciiTheme="majorHAnsi" w:hAnsiTheme="majorHAnsi"/>
              </w:rPr>
              <w:t>Comp_id</w:t>
            </w:r>
          </w:p>
        </w:tc>
        <w:tc>
          <w:tcPr>
            <w:tcW w:w="1127" w:type="dxa"/>
          </w:tcPr>
          <w:p w:rsidR="00EA1EA2" w:rsidRPr="00EA1EA2" w:rsidRDefault="00EA1EA2" w:rsidP="00EA1EA2">
            <w:pPr>
              <w:pStyle w:val="Heading3"/>
              <w:numPr>
                <w:ilvl w:val="0"/>
                <w:numId w:val="0"/>
              </w:numPr>
              <w:outlineLvl w:val="2"/>
              <w:rPr>
                <w:rFonts w:asciiTheme="majorHAnsi" w:hAnsiTheme="majorHAnsi"/>
              </w:rPr>
            </w:pPr>
            <w:r w:rsidRPr="00EA1EA2">
              <w:rPr>
                <w:rFonts w:asciiTheme="majorHAnsi" w:hAnsiTheme="majorHAnsi"/>
              </w:rPr>
              <w:t>Prod_qty</w:t>
            </w:r>
          </w:p>
        </w:tc>
        <w:tc>
          <w:tcPr>
            <w:tcW w:w="1083" w:type="dxa"/>
          </w:tcPr>
          <w:p w:rsidR="00EA1EA2" w:rsidRPr="00EA1EA2" w:rsidRDefault="00EA1EA2" w:rsidP="00EA1EA2">
            <w:pPr>
              <w:pStyle w:val="Heading3"/>
              <w:numPr>
                <w:ilvl w:val="0"/>
                <w:numId w:val="0"/>
              </w:numPr>
              <w:outlineLvl w:val="2"/>
              <w:rPr>
                <w:rFonts w:asciiTheme="majorHAnsi" w:hAnsiTheme="majorHAnsi"/>
              </w:rPr>
            </w:pPr>
            <w:r w:rsidRPr="00EA1EA2">
              <w:rPr>
                <w:rFonts w:asciiTheme="majorHAnsi" w:hAnsiTheme="majorHAnsi"/>
              </w:rPr>
              <w:t>Seller_id</w:t>
            </w:r>
          </w:p>
        </w:tc>
        <w:tc>
          <w:tcPr>
            <w:tcW w:w="884" w:type="dxa"/>
          </w:tcPr>
          <w:p w:rsidR="00EA1EA2" w:rsidRPr="00EA1EA2" w:rsidRDefault="00EA1EA2" w:rsidP="00EA1EA2">
            <w:pPr>
              <w:pStyle w:val="Heading3"/>
              <w:numPr>
                <w:ilvl w:val="0"/>
                <w:numId w:val="0"/>
              </w:numPr>
              <w:outlineLvl w:val="2"/>
              <w:rPr>
                <w:rFonts w:asciiTheme="majorHAnsi" w:hAnsiTheme="majorHAnsi"/>
              </w:rPr>
            </w:pPr>
            <w:r w:rsidRPr="00EA1EA2">
              <w:rPr>
                <w:rFonts w:asciiTheme="majorHAnsi" w:hAnsiTheme="majorHAnsi"/>
              </w:rPr>
              <w:t>photo</w:t>
            </w:r>
          </w:p>
        </w:tc>
      </w:tr>
      <w:tr w:rsidR="00EA1EA2" w:rsidRPr="00EA1EA2" w:rsidTr="00EA1EA2">
        <w:trPr>
          <w:trHeight w:val="391"/>
        </w:trPr>
        <w:tc>
          <w:tcPr>
            <w:tcW w:w="1034" w:type="dxa"/>
          </w:tcPr>
          <w:p w:rsidR="00EA1EA2" w:rsidRPr="00EA1EA2" w:rsidRDefault="00EA1EA2" w:rsidP="00EA1EA2">
            <w:pPr>
              <w:pStyle w:val="Heading3"/>
              <w:numPr>
                <w:ilvl w:val="0"/>
                <w:numId w:val="0"/>
              </w:numPr>
              <w:outlineLvl w:val="2"/>
              <w:rPr>
                <w:rFonts w:asciiTheme="majorHAnsi" w:hAnsiTheme="majorHAnsi"/>
              </w:rPr>
            </w:pPr>
          </w:p>
        </w:tc>
        <w:tc>
          <w:tcPr>
            <w:tcW w:w="1189" w:type="dxa"/>
          </w:tcPr>
          <w:p w:rsidR="00EA1EA2" w:rsidRPr="00EA1EA2" w:rsidRDefault="00EA1EA2" w:rsidP="00EA1EA2">
            <w:pPr>
              <w:pStyle w:val="Heading3"/>
              <w:numPr>
                <w:ilvl w:val="0"/>
                <w:numId w:val="0"/>
              </w:numPr>
              <w:outlineLvl w:val="2"/>
              <w:rPr>
                <w:rFonts w:asciiTheme="majorHAnsi" w:hAnsiTheme="majorHAnsi"/>
              </w:rPr>
            </w:pPr>
          </w:p>
        </w:tc>
        <w:tc>
          <w:tcPr>
            <w:tcW w:w="1227" w:type="dxa"/>
          </w:tcPr>
          <w:p w:rsidR="00EA1EA2" w:rsidRPr="00EA1EA2" w:rsidRDefault="00EA1EA2" w:rsidP="00EA1EA2">
            <w:pPr>
              <w:pStyle w:val="Heading3"/>
              <w:numPr>
                <w:ilvl w:val="0"/>
                <w:numId w:val="0"/>
              </w:numPr>
              <w:outlineLvl w:val="2"/>
              <w:rPr>
                <w:rFonts w:asciiTheme="majorHAnsi" w:hAnsiTheme="majorHAnsi"/>
              </w:rPr>
            </w:pPr>
          </w:p>
        </w:tc>
        <w:tc>
          <w:tcPr>
            <w:tcW w:w="1302" w:type="dxa"/>
          </w:tcPr>
          <w:p w:rsidR="00EA1EA2" w:rsidRPr="00EA1EA2" w:rsidRDefault="00EA1EA2" w:rsidP="00EA1EA2">
            <w:pPr>
              <w:pStyle w:val="Heading3"/>
              <w:numPr>
                <w:ilvl w:val="0"/>
                <w:numId w:val="0"/>
              </w:numPr>
              <w:outlineLvl w:val="2"/>
              <w:rPr>
                <w:rFonts w:asciiTheme="majorHAnsi" w:hAnsiTheme="majorHAnsi"/>
              </w:rPr>
            </w:pPr>
          </w:p>
        </w:tc>
        <w:tc>
          <w:tcPr>
            <w:tcW w:w="910" w:type="dxa"/>
          </w:tcPr>
          <w:p w:rsidR="00EA1EA2" w:rsidRPr="00EA1EA2" w:rsidRDefault="00EA1EA2" w:rsidP="00EA1EA2">
            <w:pPr>
              <w:pStyle w:val="Heading3"/>
              <w:numPr>
                <w:ilvl w:val="0"/>
                <w:numId w:val="0"/>
              </w:numPr>
              <w:outlineLvl w:val="2"/>
              <w:rPr>
                <w:rFonts w:asciiTheme="majorHAnsi" w:hAnsiTheme="majorHAnsi"/>
              </w:rPr>
            </w:pPr>
          </w:p>
        </w:tc>
        <w:tc>
          <w:tcPr>
            <w:tcW w:w="1114" w:type="dxa"/>
          </w:tcPr>
          <w:p w:rsidR="00EA1EA2" w:rsidRPr="00EA1EA2" w:rsidRDefault="00EA1EA2" w:rsidP="00EA1EA2">
            <w:pPr>
              <w:pStyle w:val="Heading3"/>
              <w:numPr>
                <w:ilvl w:val="0"/>
                <w:numId w:val="0"/>
              </w:numPr>
              <w:outlineLvl w:val="2"/>
              <w:rPr>
                <w:rFonts w:asciiTheme="majorHAnsi" w:hAnsiTheme="majorHAnsi"/>
              </w:rPr>
            </w:pPr>
          </w:p>
        </w:tc>
        <w:tc>
          <w:tcPr>
            <w:tcW w:w="1127" w:type="dxa"/>
          </w:tcPr>
          <w:p w:rsidR="00EA1EA2" w:rsidRPr="00EA1EA2" w:rsidRDefault="00EA1EA2" w:rsidP="00EA1EA2">
            <w:pPr>
              <w:pStyle w:val="Heading3"/>
              <w:numPr>
                <w:ilvl w:val="0"/>
                <w:numId w:val="0"/>
              </w:numPr>
              <w:outlineLvl w:val="2"/>
              <w:rPr>
                <w:rFonts w:asciiTheme="majorHAnsi" w:hAnsiTheme="majorHAnsi"/>
              </w:rPr>
            </w:pPr>
          </w:p>
        </w:tc>
        <w:tc>
          <w:tcPr>
            <w:tcW w:w="1083" w:type="dxa"/>
          </w:tcPr>
          <w:p w:rsidR="00EA1EA2" w:rsidRPr="00EA1EA2" w:rsidRDefault="00EA1EA2" w:rsidP="00EA1EA2">
            <w:pPr>
              <w:pStyle w:val="Heading3"/>
              <w:numPr>
                <w:ilvl w:val="0"/>
                <w:numId w:val="0"/>
              </w:numPr>
              <w:outlineLvl w:val="2"/>
              <w:rPr>
                <w:rFonts w:asciiTheme="majorHAnsi" w:hAnsiTheme="majorHAnsi"/>
              </w:rPr>
            </w:pPr>
          </w:p>
        </w:tc>
        <w:tc>
          <w:tcPr>
            <w:tcW w:w="884" w:type="dxa"/>
          </w:tcPr>
          <w:p w:rsidR="00EA1EA2" w:rsidRPr="00EA1EA2" w:rsidRDefault="00EA1EA2" w:rsidP="00EA1EA2">
            <w:pPr>
              <w:pStyle w:val="Heading3"/>
              <w:numPr>
                <w:ilvl w:val="0"/>
                <w:numId w:val="0"/>
              </w:numPr>
              <w:outlineLvl w:val="2"/>
              <w:rPr>
                <w:rFonts w:asciiTheme="majorHAnsi" w:hAnsiTheme="majorHAnsi"/>
              </w:rPr>
            </w:pPr>
          </w:p>
        </w:tc>
      </w:tr>
    </w:tbl>
    <w:p w:rsidR="003338D8" w:rsidRPr="00EA1EA2" w:rsidRDefault="003338D8" w:rsidP="003338D8">
      <w:pPr>
        <w:rPr>
          <w:rFonts w:asciiTheme="majorHAnsi" w:hAnsiTheme="majorHAnsi"/>
        </w:rPr>
      </w:pPr>
    </w:p>
    <w:p w:rsidR="003338D8" w:rsidRPr="00EA1EA2" w:rsidRDefault="003338D8" w:rsidP="00EA1EA2">
      <w:pPr>
        <w:pStyle w:val="Heading3"/>
        <w:numPr>
          <w:ilvl w:val="0"/>
          <w:numId w:val="0"/>
        </w:numPr>
        <w:ind w:left="90"/>
        <w:rPr>
          <w:rFonts w:asciiTheme="majorHAnsi" w:hAnsiTheme="majorHAnsi"/>
        </w:rPr>
      </w:pPr>
      <w:r w:rsidRPr="00EA1EA2">
        <w:rPr>
          <w:rFonts w:asciiTheme="majorHAnsi" w:hAnsiTheme="majorHAnsi"/>
          <w:u w:val="single"/>
        </w:rPr>
        <w:t>Table</w:t>
      </w:r>
      <w:r w:rsidR="00EA1EA2" w:rsidRPr="00EA1EA2">
        <w:rPr>
          <w:rFonts w:asciiTheme="majorHAnsi" w:hAnsiTheme="majorHAnsi"/>
          <w:u w:val="single"/>
        </w:rPr>
        <w:t xml:space="preserve"> </w:t>
      </w:r>
      <w:r w:rsidRPr="00EA1EA2">
        <w:rPr>
          <w:rFonts w:asciiTheme="majorHAnsi" w:hAnsiTheme="majorHAnsi"/>
          <w:u w:val="single"/>
        </w:rPr>
        <w:t>7:User</w:t>
      </w:r>
    </w:p>
    <w:tbl>
      <w:tblPr>
        <w:tblW w:w="9508" w:type="dxa"/>
        <w:tblInd w:w="-5" w:type="dxa"/>
        <w:tblLook w:val="04A0"/>
      </w:tblPr>
      <w:tblGrid>
        <w:gridCol w:w="1509"/>
        <w:gridCol w:w="1394"/>
        <w:gridCol w:w="1404"/>
        <w:gridCol w:w="1394"/>
        <w:gridCol w:w="1751"/>
        <w:gridCol w:w="1394"/>
        <w:gridCol w:w="1177"/>
      </w:tblGrid>
      <w:tr w:rsidR="00EA1EA2" w:rsidRPr="00EA1EA2" w:rsidTr="004207B5">
        <w:trPr>
          <w:trHeight w:val="314"/>
        </w:trPr>
        <w:tc>
          <w:tcPr>
            <w:tcW w:w="150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user_id</w:t>
            </w:r>
          </w:p>
        </w:tc>
        <w:tc>
          <w:tcPr>
            <w:tcW w:w="1394"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User_name</w:t>
            </w:r>
          </w:p>
        </w:tc>
        <w:tc>
          <w:tcPr>
            <w:tcW w:w="1394"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User_phone</w:t>
            </w:r>
          </w:p>
        </w:tc>
        <w:tc>
          <w:tcPr>
            <w:tcW w:w="1394"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User_email</w:t>
            </w:r>
          </w:p>
        </w:tc>
        <w:tc>
          <w:tcPr>
            <w:tcW w:w="1394"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User_password</w:t>
            </w:r>
          </w:p>
        </w:tc>
        <w:tc>
          <w:tcPr>
            <w:tcW w:w="1394"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User_status</w:t>
            </w:r>
          </w:p>
        </w:tc>
        <w:tc>
          <w:tcPr>
            <w:tcW w:w="1029"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User_role</w:t>
            </w:r>
          </w:p>
        </w:tc>
      </w:tr>
      <w:tr w:rsidR="00EA1EA2" w:rsidRPr="00EA1EA2" w:rsidTr="004207B5">
        <w:trPr>
          <w:trHeight w:val="314"/>
        </w:trPr>
        <w:tc>
          <w:tcPr>
            <w:tcW w:w="1509" w:type="dxa"/>
            <w:tcBorders>
              <w:top w:val="nil"/>
              <w:left w:val="single" w:sz="4" w:space="0" w:color="auto"/>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394"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394"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394"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394"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394"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c>
          <w:tcPr>
            <w:tcW w:w="1029"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w:t>
            </w:r>
          </w:p>
        </w:tc>
      </w:tr>
    </w:tbl>
    <w:p w:rsidR="00EA1EA2" w:rsidRPr="00EA1EA2" w:rsidRDefault="00EA1EA2" w:rsidP="00EA1EA2">
      <w:pPr>
        <w:rPr>
          <w:rFonts w:asciiTheme="majorHAnsi" w:hAnsiTheme="majorHAnsi"/>
        </w:rPr>
      </w:pPr>
    </w:p>
    <w:p w:rsidR="00785213" w:rsidRPr="00EA1EA2" w:rsidRDefault="003338D8" w:rsidP="00EA1EA2">
      <w:pPr>
        <w:pStyle w:val="Heading3"/>
        <w:numPr>
          <w:ilvl w:val="0"/>
          <w:numId w:val="0"/>
        </w:numPr>
        <w:rPr>
          <w:rFonts w:asciiTheme="majorHAnsi" w:hAnsiTheme="majorHAnsi"/>
        </w:rPr>
      </w:pPr>
      <w:r w:rsidRPr="00EA1EA2">
        <w:rPr>
          <w:rFonts w:asciiTheme="majorHAnsi" w:hAnsiTheme="majorHAnsi"/>
          <w:u w:val="single"/>
        </w:rPr>
        <w:t>Table</w:t>
      </w:r>
      <w:r w:rsidR="00EA1EA2" w:rsidRPr="00EA1EA2">
        <w:rPr>
          <w:rFonts w:asciiTheme="majorHAnsi" w:hAnsiTheme="majorHAnsi"/>
          <w:u w:val="single"/>
        </w:rPr>
        <w:t xml:space="preserve"> 8</w:t>
      </w:r>
      <w:r w:rsidRPr="00EA1EA2">
        <w:rPr>
          <w:rFonts w:asciiTheme="majorHAnsi" w:hAnsiTheme="majorHAnsi"/>
          <w:u w:val="single"/>
        </w:rPr>
        <w:t>:Payment</w:t>
      </w:r>
    </w:p>
    <w:tbl>
      <w:tblPr>
        <w:tblW w:w="8986" w:type="dxa"/>
        <w:tblLook w:val="04A0"/>
      </w:tblPr>
      <w:tblGrid>
        <w:gridCol w:w="1440"/>
        <w:gridCol w:w="1440"/>
        <w:gridCol w:w="1786"/>
        <w:gridCol w:w="1440"/>
        <w:gridCol w:w="1440"/>
        <w:gridCol w:w="1440"/>
      </w:tblGrid>
      <w:tr w:rsidR="00EA1EA2" w:rsidRPr="00EA1EA2" w:rsidTr="004207B5">
        <w:trPr>
          <w:trHeight w:val="269"/>
        </w:trPr>
        <w:tc>
          <w:tcPr>
            <w:tcW w:w="14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myorder_id</w:t>
            </w:r>
          </w:p>
        </w:tc>
        <w:tc>
          <w:tcPr>
            <w:tcW w:w="1440"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user_id</w:t>
            </w:r>
          </w:p>
        </w:tc>
        <w:tc>
          <w:tcPr>
            <w:tcW w:w="1786"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orderDate</w:t>
            </w:r>
          </w:p>
        </w:tc>
        <w:tc>
          <w:tcPr>
            <w:tcW w:w="1440"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status</w:t>
            </w:r>
          </w:p>
        </w:tc>
        <w:tc>
          <w:tcPr>
            <w:tcW w:w="1440"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total_price</w:t>
            </w:r>
          </w:p>
        </w:tc>
        <w:tc>
          <w:tcPr>
            <w:tcW w:w="1440"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add_id</w:t>
            </w:r>
          </w:p>
        </w:tc>
      </w:tr>
      <w:tr w:rsidR="00EA1EA2" w:rsidRPr="00EA1EA2" w:rsidTr="004207B5">
        <w:trPr>
          <w:trHeight w:val="269"/>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1</w:t>
            </w:r>
          </w:p>
        </w:tc>
        <w:tc>
          <w:tcPr>
            <w:tcW w:w="1440"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11</w:t>
            </w:r>
          </w:p>
        </w:tc>
        <w:tc>
          <w:tcPr>
            <w:tcW w:w="1786"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w:t>
            </w:r>
          </w:p>
        </w:tc>
        <w:tc>
          <w:tcPr>
            <w:tcW w:w="1440"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w:t>
            </w:r>
          </w:p>
        </w:tc>
        <w:tc>
          <w:tcPr>
            <w:tcW w:w="1440"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w:t>
            </w:r>
          </w:p>
        </w:tc>
        <w:tc>
          <w:tcPr>
            <w:tcW w:w="1440"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w:t>
            </w:r>
          </w:p>
        </w:tc>
      </w:tr>
    </w:tbl>
    <w:p w:rsidR="00785213" w:rsidRPr="00EA1EA2" w:rsidRDefault="00785213" w:rsidP="00785213">
      <w:pPr>
        <w:rPr>
          <w:rFonts w:asciiTheme="majorHAnsi" w:hAnsiTheme="majorHAnsi"/>
          <w:b/>
          <w:bCs/>
        </w:rPr>
      </w:pPr>
    </w:p>
    <w:p w:rsidR="00785213" w:rsidRPr="00EA1EA2" w:rsidRDefault="00EA1EA2" w:rsidP="00EA1EA2">
      <w:pPr>
        <w:pStyle w:val="Heading3"/>
        <w:numPr>
          <w:ilvl w:val="0"/>
          <w:numId w:val="0"/>
        </w:numPr>
        <w:rPr>
          <w:rFonts w:asciiTheme="majorHAnsi" w:hAnsiTheme="majorHAnsi"/>
        </w:rPr>
      </w:pPr>
      <w:r w:rsidRPr="00EA1EA2">
        <w:rPr>
          <w:rFonts w:asciiTheme="majorHAnsi" w:hAnsiTheme="majorHAnsi"/>
          <w:u w:val="single"/>
        </w:rPr>
        <w:t>Table 9: Cart</w:t>
      </w:r>
    </w:p>
    <w:tbl>
      <w:tblPr>
        <w:tblW w:w="6106" w:type="dxa"/>
        <w:tblLook w:val="04A0"/>
      </w:tblPr>
      <w:tblGrid>
        <w:gridCol w:w="1440"/>
        <w:gridCol w:w="1440"/>
        <w:gridCol w:w="1786"/>
        <w:gridCol w:w="1440"/>
      </w:tblGrid>
      <w:tr w:rsidR="00EA1EA2" w:rsidRPr="00EA1EA2" w:rsidTr="00EA1EA2">
        <w:trPr>
          <w:trHeight w:val="269"/>
        </w:trPr>
        <w:tc>
          <w:tcPr>
            <w:tcW w:w="144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cat_id</w:t>
            </w:r>
          </w:p>
        </w:tc>
        <w:tc>
          <w:tcPr>
            <w:tcW w:w="1440"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user_id</w:t>
            </w:r>
          </w:p>
        </w:tc>
        <w:tc>
          <w:tcPr>
            <w:tcW w:w="1786"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Prod_id</w:t>
            </w:r>
          </w:p>
        </w:tc>
        <w:tc>
          <w:tcPr>
            <w:tcW w:w="1440" w:type="dxa"/>
            <w:tcBorders>
              <w:top w:val="single" w:sz="4" w:space="0" w:color="auto"/>
              <w:left w:val="nil"/>
              <w:bottom w:val="single" w:sz="4" w:space="0" w:color="auto"/>
              <w:right w:val="single" w:sz="4" w:space="0" w:color="auto"/>
            </w:tcBorders>
            <w:shd w:val="clear" w:color="000000" w:fill="BDD7EE"/>
            <w:noWrap/>
            <w:vAlign w:val="bottom"/>
            <w:hideMark/>
          </w:tcPr>
          <w:p w:rsidR="00EA1EA2" w:rsidRPr="00EA1EA2" w:rsidRDefault="00EA1EA2" w:rsidP="004207B5">
            <w:pPr>
              <w:suppressAutoHyphens w:val="0"/>
              <w:jc w:val="center"/>
              <w:rPr>
                <w:rFonts w:asciiTheme="majorHAnsi" w:hAnsiTheme="majorHAnsi" w:cs="Calibri"/>
                <w:b/>
                <w:color w:val="000000"/>
                <w:lang w:eastAsia="en-US" w:bidi="mr-IN"/>
              </w:rPr>
            </w:pPr>
            <w:r w:rsidRPr="00EA1EA2">
              <w:rPr>
                <w:rFonts w:asciiTheme="majorHAnsi" w:hAnsiTheme="majorHAnsi" w:cs="Calibri"/>
                <w:b/>
                <w:color w:val="000000"/>
                <w:sz w:val="22"/>
                <w:szCs w:val="22"/>
                <w:lang w:eastAsia="en-US" w:bidi="mr-IN"/>
              </w:rPr>
              <w:t>Cart_qty</w:t>
            </w:r>
          </w:p>
        </w:tc>
      </w:tr>
      <w:tr w:rsidR="00EA1EA2" w:rsidRPr="00EA1EA2" w:rsidTr="00EA1EA2">
        <w:trPr>
          <w:trHeight w:val="269"/>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 1</w:t>
            </w:r>
          </w:p>
        </w:tc>
        <w:tc>
          <w:tcPr>
            <w:tcW w:w="1440"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11</w:t>
            </w:r>
          </w:p>
        </w:tc>
        <w:tc>
          <w:tcPr>
            <w:tcW w:w="1786"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w:t>
            </w:r>
          </w:p>
        </w:tc>
        <w:tc>
          <w:tcPr>
            <w:tcW w:w="1440" w:type="dxa"/>
            <w:tcBorders>
              <w:top w:val="nil"/>
              <w:left w:val="nil"/>
              <w:bottom w:val="single" w:sz="4" w:space="0" w:color="auto"/>
              <w:right w:val="single" w:sz="4" w:space="0" w:color="auto"/>
            </w:tcBorders>
            <w:shd w:val="clear" w:color="auto" w:fill="auto"/>
            <w:noWrap/>
            <w:vAlign w:val="bottom"/>
            <w:hideMark/>
          </w:tcPr>
          <w:p w:rsidR="00EA1EA2" w:rsidRPr="00EA1EA2" w:rsidRDefault="00EA1EA2" w:rsidP="004207B5">
            <w:pPr>
              <w:suppressAutoHyphens w:val="0"/>
              <w:jc w:val="center"/>
              <w:rPr>
                <w:rFonts w:asciiTheme="majorHAnsi" w:hAnsiTheme="majorHAnsi" w:cs="Calibri"/>
                <w:color w:val="000000"/>
                <w:lang w:eastAsia="en-US" w:bidi="mr-IN"/>
              </w:rPr>
            </w:pPr>
            <w:r w:rsidRPr="00EA1EA2">
              <w:rPr>
                <w:rFonts w:asciiTheme="majorHAnsi" w:hAnsiTheme="majorHAnsi" w:cs="Calibri"/>
                <w:color w:val="000000"/>
                <w:sz w:val="22"/>
                <w:szCs w:val="22"/>
                <w:lang w:eastAsia="en-US" w:bidi="mr-IN"/>
              </w:rPr>
              <w:t>1</w:t>
            </w:r>
          </w:p>
        </w:tc>
      </w:tr>
    </w:tbl>
    <w:p w:rsidR="003338D8" w:rsidRDefault="003338D8" w:rsidP="00785213">
      <w:pPr>
        <w:jc w:val="both"/>
        <w:rPr>
          <w:rFonts w:asciiTheme="majorHAnsi" w:hAnsiTheme="majorHAnsi"/>
        </w:rPr>
      </w:pPr>
    </w:p>
    <w:p w:rsidR="00EA1EA2" w:rsidRPr="00EA1EA2" w:rsidRDefault="00EA1EA2" w:rsidP="00785213">
      <w:pPr>
        <w:jc w:val="both"/>
        <w:rPr>
          <w:rFonts w:asciiTheme="majorHAnsi" w:hAnsiTheme="majorHAnsi"/>
        </w:rPr>
      </w:pPr>
    </w:p>
    <w:p w:rsidR="00785213" w:rsidRPr="00EA1EA2" w:rsidRDefault="00785213" w:rsidP="00211267">
      <w:pPr>
        <w:pStyle w:val="ListParagraph"/>
        <w:numPr>
          <w:ilvl w:val="0"/>
          <w:numId w:val="7"/>
        </w:numPr>
        <w:spacing w:line="360" w:lineRule="auto"/>
        <w:rPr>
          <w:rStyle w:val="Heading1Char"/>
          <w:rFonts w:asciiTheme="majorHAnsi" w:hAnsiTheme="majorHAnsi"/>
        </w:rPr>
      </w:pPr>
      <w:r w:rsidRPr="00EA1EA2">
        <w:rPr>
          <w:rStyle w:val="Heading1Char"/>
          <w:rFonts w:asciiTheme="majorHAnsi" w:hAnsiTheme="majorHAnsi"/>
        </w:rPr>
        <w:lastRenderedPageBreak/>
        <w:t>CODING STANDARDS IMPLEMENTED</w:t>
      </w:r>
    </w:p>
    <w:p w:rsidR="00785213" w:rsidRPr="00EA1EA2" w:rsidRDefault="008D4D0E" w:rsidP="00785213">
      <w:pPr>
        <w:spacing w:line="360" w:lineRule="auto"/>
        <w:jc w:val="both"/>
        <w:rPr>
          <w:rFonts w:asciiTheme="majorHAnsi" w:hAnsiTheme="majorHAnsi"/>
          <w:b/>
          <w:bCs/>
          <w:sz w:val="20"/>
          <w:lang w:val="en-IN"/>
        </w:rPr>
      </w:pPr>
      <w:r w:rsidRPr="008D4D0E">
        <w:rPr>
          <w:rFonts w:asciiTheme="majorHAnsi" w:hAnsiTheme="majorHAnsi"/>
          <w:noProof/>
          <w:lang w:val="en-IN" w:eastAsia="en-IN"/>
        </w:rPr>
        <w:pict>
          <v:line id="Straight Connector 23" o:spid="_x0000_s1029" style="position:absolute;left:0;text-align:left;z-index:251664384;visibility:visible;mso-wrap-distance-top:-3e-5mm;mso-wrap-distance-bottom:-3e-5mm"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" strokeweight="1.59mm">
            <v:stroke joinstyle="miter" endcap="square"/>
          </v:line>
        </w:pict>
      </w:r>
    </w:p>
    <w:p w:rsidR="00785213" w:rsidRPr="00EA1EA2" w:rsidRDefault="00785213" w:rsidP="00785213">
      <w:pPr>
        <w:pStyle w:val="Heading3"/>
        <w:spacing w:line="360" w:lineRule="auto"/>
        <w:rPr>
          <w:rFonts w:asciiTheme="majorHAnsi" w:hAnsiTheme="majorHAnsi"/>
          <w:color w:val="000000"/>
          <w:szCs w:val="20"/>
        </w:rPr>
      </w:pPr>
      <w:r w:rsidRPr="00EA1EA2">
        <w:rPr>
          <w:rFonts w:asciiTheme="majorHAnsi" w:hAnsiTheme="majorHAnsi"/>
          <w:color w:val="000000"/>
          <w:sz w:val="28"/>
          <w:szCs w:val="28"/>
        </w:rPr>
        <w:t>Naming and Capitalization</w:t>
      </w:r>
    </w:p>
    <w:p w:rsidR="00785213" w:rsidRPr="00EA1EA2" w:rsidRDefault="00785213" w:rsidP="00785213">
      <w:pPr>
        <w:pStyle w:val="NormalWeb"/>
        <w:spacing w:before="0" w:after="0" w:line="360" w:lineRule="auto"/>
        <w:ind w:firstLine="720"/>
        <w:rPr>
          <w:rFonts w:asciiTheme="majorHAnsi" w:hAnsiTheme="majorHAnsi" w:cs="Times New Roman"/>
          <w:color w:val="000000"/>
          <w:sz w:val="22"/>
          <w:szCs w:val="20"/>
        </w:rPr>
      </w:pPr>
      <w:r w:rsidRPr="00EA1EA2">
        <w:rPr>
          <w:rFonts w:asciiTheme="majorHAnsi" w:hAnsiTheme="majorHAnsi"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tblPr>
      <w:tblGrid>
        <w:gridCol w:w="1561"/>
        <w:gridCol w:w="1416"/>
        <w:gridCol w:w="1769"/>
        <w:gridCol w:w="4867"/>
      </w:tblGrid>
      <w:tr w:rsidR="00102D3D" w:rsidRPr="00EA1EA2" w:rsidTr="00785213">
        <w:trPr>
          <w:trHeight w:val="350"/>
        </w:trPr>
        <w:tc>
          <w:tcPr>
            <w:tcW w:w="1561" w:type="dxa"/>
            <w:shd w:val="clear" w:color="auto" w:fill="auto"/>
            <w:vAlign w:val="center"/>
          </w:tcPr>
          <w:p w:rsidR="00785213" w:rsidRPr="00EA1EA2" w:rsidRDefault="00785213" w:rsidP="00780D68">
            <w:pPr>
              <w:spacing w:line="360" w:lineRule="auto"/>
              <w:jc w:val="center"/>
              <w:rPr>
                <w:rStyle w:val="Strong"/>
                <w:rFonts w:asciiTheme="majorHAnsi" w:hAnsiTheme="majorHAnsi"/>
                <w:color w:val="000000"/>
                <w:szCs w:val="15"/>
              </w:rPr>
            </w:pPr>
            <w:r w:rsidRPr="00EA1EA2">
              <w:rPr>
                <w:rStyle w:val="Strong"/>
                <w:rFonts w:asciiTheme="majorHAnsi" w:hAnsiTheme="majorHAnsi"/>
                <w:color w:val="000000"/>
                <w:sz w:val="22"/>
                <w:szCs w:val="15"/>
              </w:rPr>
              <w:t>Identifier</w:t>
            </w:r>
          </w:p>
        </w:tc>
        <w:tc>
          <w:tcPr>
            <w:tcW w:w="1416" w:type="dxa"/>
            <w:shd w:val="clear" w:color="auto" w:fill="auto"/>
            <w:vAlign w:val="center"/>
          </w:tcPr>
          <w:p w:rsidR="00785213" w:rsidRPr="00EA1EA2" w:rsidRDefault="00785213" w:rsidP="00780D68">
            <w:pPr>
              <w:spacing w:line="360" w:lineRule="auto"/>
              <w:jc w:val="center"/>
              <w:rPr>
                <w:rStyle w:val="Strong"/>
                <w:rFonts w:asciiTheme="majorHAnsi" w:hAnsiTheme="majorHAnsi"/>
                <w:color w:val="000000"/>
                <w:szCs w:val="15"/>
              </w:rPr>
            </w:pPr>
            <w:r w:rsidRPr="00EA1EA2">
              <w:rPr>
                <w:rStyle w:val="Strong"/>
                <w:rFonts w:asciiTheme="majorHAnsi" w:hAnsiTheme="majorHAnsi"/>
                <w:color w:val="000000"/>
                <w:sz w:val="22"/>
                <w:szCs w:val="15"/>
              </w:rPr>
              <w:t>Case</w:t>
            </w:r>
          </w:p>
        </w:tc>
        <w:tc>
          <w:tcPr>
            <w:tcW w:w="1769" w:type="dxa"/>
            <w:shd w:val="clear" w:color="auto" w:fill="auto"/>
            <w:vAlign w:val="center"/>
          </w:tcPr>
          <w:p w:rsidR="00785213" w:rsidRPr="00EA1EA2" w:rsidRDefault="00785213" w:rsidP="00780D68">
            <w:pPr>
              <w:spacing w:line="360" w:lineRule="auto"/>
              <w:jc w:val="center"/>
              <w:rPr>
                <w:rStyle w:val="Strong"/>
                <w:rFonts w:asciiTheme="majorHAnsi" w:hAnsiTheme="majorHAnsi"/>
                <w:color w:val="000000"/>
                <w:szCs w:val="15"/>
              </w:rPr>
            </w:pPr>
            <w:r w:rsidRPr="00EA1EA2">
              <w:rPr>
                <w:rStyle w:val="Strong"/>
                <w:rFonts w:asciiTheme="majorHAnsi" w:hAnsiTheme="majorHAnsi"/>
                <w:color w:val="000000"/>
                <w:sz w:val="22"/>
                <w:szCs w:val="15"/>
              </w:rPr>
              <w:t>Examples</w:t>
            </w:r>
          </w:p>
        </w:tc>
        <w:tc>
          <w:tcPr>
            <w:tcW w:w="4867" w:type="dxa"/>
            <w:shd w:val="clear" w:color="auto" w:fill="auto"/>
            <w:vAlign w:val="center"/>
          </w:tcPr>
          <w:p w:rsidR="00785213" w:rsidRPr="00EA1EA2" w:rsidRDefault="00785213" w:rsidP="00780D68">
            <w:pPr>
              <w:spacing w:line="360" w:lineRule="auto"/>
              <w:jc w:val="center"/>
              <w:rPr>
                <w:rFonts w:asciiTheme="majorHAnsi" w:hAnsiTheme="majorHAnsi"/>
              </w:rPr>
            </w:pPr>
            <w:r w:rsidRPr="00EA1EA2">
              <w:rPr>
                <w:rStyle w:val="Strong"/>
                <w:rFonts w:asciiTheme="majorHAnsi" w:hAnsiTheme="majorHAnsi"/>
                <w:color w:val="000000"/>
                <w:sz w:val="22"/>
                <w:szCs w:val="15"/>
              </w:rPr>
              <w:t>Additional Notes</w:t>
            </w:r>
          </w:p>
        </w:tc>
      </w:tr>
      <w:tr w:rsidR="00102D3D" w:rsidRPr="00EA1EA2" w:rsidTr="00785213">
        <w:trPr>
          <w:trHeight w:val="1098"/>
        </w:trPr>
        <w:tc>
          <w:tcPr>
            <w:tcW w:w="1561"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Class</w:t>
            </w:r>
          </w:p>
        </w:tc>
        <w:tc>
          <w:tcPr>
            <w:tcW w:w="1416"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Pascal</w:t>
            </w:r>
          </w:p>
        </w:tc>
        <w:tc>
          <w:tcPr>
            <w:tcW w:w="1769"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Person, BankVault, SMSMessage, Dept</w:t>
            </w:r>
          </w:p>
        </w:tc>
        <w:tc>
          <w:tcPr>
            <w:tcW w:w="4867" w:type="dxa"/>
            <w:shd w:val="clear" w:color="auto" w:fill="auto"/>
            <w:vAlign w:val="center"/>
          </w:tcPr>
          <w:p w:rsidR="00785213" w:rsidRPr="00EA1EA2" w:rsidRDefault="00785213" w:rsidP="00780D68">
            <w:pPr>
              <w:spacing w:line="360" w:lineRule="auto"/>
              <w:rPr>
                <w:rFonts w:asciiTheme="majorHAnsi" w:hAnsiTheme="majorHAnsi"/>
              </w:rPr>
            </w:pPr>
            <w:r w:rsidRPr="00EA1EA2">
              <w:rPr>
                <w:rFonts w:asciiTheme="majorHAnsi" w:hAnsiTheme="majorHAnsi"/>
                <w:color w:val="000000"/>
                <w:sz w:val="22"/>
                <w:szCs w:val="15"/>
              </w:rPr>
              <w:t xml:space="preserve">Class names should be based on "objects" or "real things" and should generally be </w:t>
            </w:r>
            <w:r w:rsidRPr="00EA1EA2">
              <w:rPr>
                <w:rStyle w:val="Strong"/>
                <w:rFonts w:asciiTheme="majorHAnsi" w:hAnsiTheme="majorHAnsi"/>
                <w:color w:val="000000"/>
                <w:sz w:val="22"/>
                <w:szCs w:val="15"/>
              </w:rPr>
              <w:t>nouns</w:t>
            </w:r>
            <w:r w:rsidRPr="00EA1EA2">
              <w:rPr>
                <w:rFonts w:asciiTheme="majorHAnsi" w:hAnsiTheme="majorHAnsi"/>
                <w:color w:val="000000"/>
                <w:sz w:val="22"/>
                <w:szCs w:val="15"/>
              </w:rPr>
              <w:t>. No ‘_’ signs allowed. Do not use type prefixes like ‘C’ for class.</w:t>
            </w:r>
          </w:p>
        </w:tc>
      </w:tr>
      <w:tr w:rsidR="00102D3D" w:rsidRPr="00EA1EA2" w:rsidTr="00785213">
        <w:trPr>
          <w:trHeight w:val="733"/>
        </w:trPr>
        <w:tc>
          <w:tcPr>
            <w:tcW w:w="1561"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Method</w:t>
            </w:r>
          </w:p>
        </w:tc>
        <w:tc>
          <w:tcPr>
            <w:tcW w:w="1416"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Camel</w:t>
            </w:r>
          </w:p>
        </w:tc>
        <w:tc>
          <w:tcPr>
            <w:tcW w:w="1769"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getDetails, updateStore</w:t>
            </w:r>
          </w:p>
        </w:tc>
        <w:tc>
          <w:tcPr>
            <w:tcW w:w="4867" w:type="dxa"/>
            <w:shd w:val="clear" w:color="auto" w:fill="auto"/>
            <w:vAlign w:val="center"/>
          </w:tcPr>
          <w:p w:rsidR="00785213" w:rsidRPr="00EA1EA2" w:rsidRDefault="00785213" w:rsidP="00780D68">
            <w:pPr>
              <w:spacing w:line="360" w:lineRule="auto"/>
              <w:rPr>
                <w:rFonts w:asciiTheme="majorHAnsi" w:hAnsiTheme="majorHAnsi"/>
              </w:rPr>
            </w:pPr>
            <w:r w:rsidRPr="00EA1EA2">
              <w:rPr>
                <w:rFonts w:asciiTheme="majorHAnsi" w:hAnsiTheme="majorHAnsi"/>
                <w:color w:val="000000"/>
                <w:sz w:val="22"/>
                <w:szCs w:val="15"/>
              </w:rPr>
              <w:t xml:space="preserve">Methods should use </w:t>
            </w:r>
            <w:r w:rsidRPr="00EA1EA2">
              <w:rPr>
                <w:rStyle w:val="Strong"/>
                <w:rFonts w:asciiTheme="majorHAnsi" w:hAnsiTheme="majorHAnsi"/>
                <w:color w:val="000000"/>
                <w:sz w:val="22"/>
                <w:szCs w:val="15"/>
              </w:rPr>
              <w:t>verbs</w:t>
            </w:r>
            <w:r w:rsidRPr="00EA1EA2">
              <w:rPr>
                <w:rFonts w:asciiTheme="majorHAnsi" w:hAnsiTheme="majorHAnsi"/>
                <w:color w:val="000000"/>
                <w:sz w:val="22"/>
                <w:szCs w:val="15"/>
              </w:rPr>
              <w:t xml:space="preserve"> or verb phrases.</w:t>
            </w:r>
          </w:p>
        </w:tc>
      </w:tr>
      <w:tr w:rsidR="00102D3D" w:rsidRPr="00EA1EA2" w:rsidTr="00785213">
        <w:trPr>
          <w:trHeight w:val="1481"/>
        </w:trPr>
        <w:tc>
          <w:tcPr>
            <w:tcW w:w="1561"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Parameter</w:t>
            </w:r>
          </w:p>
        </w:tc>
        <w:tc>
          <w:tcPr>
            <w:tcW w:w="1416"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Camel</w:t>
            </w:r>
          </w:p>
        </w:tc>
        <w:tc>
          <w:tcPr>
            <w:tcW w:w="1769"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personName, bankCode</w:t>
            </w:r>
          </w:p>
        </w:tc>
        <w:tc>
          <w:tcPr>
            <w:tcW w:w="4867" w:type="dxa"/>
            <w:shd w:val="clear" w:color="auto" w:fill="auto"/>
            <w:vAlign w:val="center"/>
          </w:tcPr>
          <w:p w:rsidR="00785213" w:rsidRPr="00EA1EA2" w:rsidRDefault="00785213" w:rsidP="00780D68">
            <w:pPr>
              <w:spacing w:line="360" w:lineRule="auto"/>
              <w:rPr>
                <w:rFonts w:asciiTheme="majorHAnsi" w:hAnsiTheme="majorHAnsi"/>
              </w:rPr>
            </w:pPr>
            <w:r w:rsidRPr="00EA1EA2">
              <w:rPr>
                <w:rFonts w:asciiTheme="majorHAnsi" w:hAnsiTheme="majorHAnsi"/>
                <w:color w:val="000000"/>
                <w:sz w:val="22"/>
                <w:szCs w:val="15"/>
              </w:rPr>
              <w:t> </w:t>
            </w:r>
            <w:r w:rsidRPr="00EA1EA2">
              <w:rPr>
                <w:rFonts w:asciiTheme="majorHAnsi" w:hAnsiTheme="majorHAnsi"/>
                <w:sz w:val="22"/>
              </w:rPr>
              <w:t>Use descriptive parameter names. Parameter names should be descriptive enough that the name of the parameter and its type can be used to determine its meaning in most scenarios.</w:t>
            </w:r>
          </w:p>
        </w:tc>
      </w:tr>
      <w:tr w:rsidR="00102D3D" w:rsidRPr="00EA1EA2" w:rsidTr="00785213">
        <w:trPr>
          <w:trHeight w:val="716"/>
        </w:trPr>
        <w:tc>
          <w:tcPr>
            <w:tcW w:w="1561"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Interface</w:t>
            </w:r>
          </w:p>
        </w:tc>
        <w:tc>
          <w:tcPr>
            <w:tcW w:w="1416"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Pascal with "I" prefix</w:t>
            </w:r>
          </w:p>
        </w:tc>
        <w:tc>
          <w:tcPr>
            <w:tcW w:w="1769"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Disposable</w:t>
            </w:r>
          </w:p>
        </w:tc>
        <w:tc>
          <w:tcPr>
            <w:tcW w:w="4867" w:type="dxa"/>
            <w:shd w:val="clear" w:color="auto" w:fill="auto"/>
            <w:vAlign w:val="center"/>
          </w:tcPr>
          <w:p w:rsidR="00785213" w:rsidRPr="00EA1EA2" w:rsidRDefault="00785213" w:rsidP="00780D68">
            <w:pPr>
              <w:spacing w:line="360" w:lineRule="auto"/>
              <w:rPr>
                <w:rFonts w:asciiTheme="majorHAnsi" w:hAnsiTheme="majorHAnsi"/>
              </w:rPr>
            </w:pPr>
            <w:r w:rsidRPr="00EA1EA2">
              <w:rPr>
                <w:rFonts w:asciiTheme="majorHAnsi" w:hAnsiTheme="majorHAnsi"/>
                <w:color w:val="000000"/>
                <w:sz w:val="22"/>
                <w:szCs w:val="15"/>
              </w:rPr>
              <w:t>Do not use the ‘_’ sign</w:t>
            </w:r>
          </w:p>
        </w:tc>
      </w:tr>
      <w:tr w:rsidR="00102D3D" w:rsidRPr="00EA1EA2" w:rsidTr="00785213">
        <w:trPr>
          <w:trHeight w:val="716"/>
        </w:trPr>
        <w:tc>
          <w:tcPr>
            <w:tcW w:w="1561" w:type="dxa"/>
            <w:shd w:val="clear" w:color="auto" w:fill="auto"/>
            <w:vAlign w:val="center"/>
          </w:tcPr>
          <w:p w:rsidR="00785213" w:rsidRPr="00EA1EA2" w:rsidRDefault="00785213" w:rsidP="00780D68">
            <w:pPr>
              <w:pStyle w:val="NormalWeb"/>
              <w:spacing w:before="0" w:after="0" w:line="360" w:lineRule="auto"/>
              <w:rPr>
                <w:rFonts w:asciiTheme="majorHAnsi" w:hAnsiTheme="majorHAnsi" w:cs="Times New Roman"/>
                <w:color w:val="000000"/>
                <w:szCs w:val="15"/>
              </w:rPr>
            </w:pPr>
            <w:r w:rsidRPr="00EA1EA2">
              <w:rPr>
                <w:rFonts w:asciiTheme="majorHAnsi" w:hAnsiTheme="majorHAnsi" w:cs="Times New Roman"/>
                <w:color w:val="000000"/>
                <w:sz w:val="22"/>
                <w:szCs w:val="15"/>
              </w:rPr>
              <w:t>Property</w:t>
            </w:r>
          </w:p>
        </w:tc>
        <w:tc>
          <w:tcPr>
            <w:tcW w:w="1416" w:type="dxa"/>
            <w:shd w:val="clear" w:color="auto" w:fill="auto"/>
            <w:vAlign w:val="center"/>
          </w:tcPr>
          <w:p w:rsidR="00785213" w:rsidRPr="00EA1EA2" w:rsidRDefault="00785213" w:rsidP="00780D68">
            <w:pPr>
              <w:pStyle w:val="NormalWeb"/>
              <w:spacing w:before="0" w:after="0" w:line="360" w:lineRule="auto"/>
              <w:rPr>
                <w:rFonts w:asciiTheme="majorHAnsi" w:hAnsiTheme="majorHAnsi" w:cs="Times New Roman"/>
                <w:color w:val="000000"/>
                <w:szCs w:val="15"/>
              </w:rPr>
            </w:pPr>
            <w:r w:rsidRPr="00EA1EA2">
              <w:rPr>
                <w:rFonts w:asciiTheme="majorHAnsi" w:hAnsiTheme="majorHAnsi" w:cs="Times New Roman"/>
                <w:color w:val="000000"/>
                <w:sz w:val="22"/>
                <w:szCs w:val="15"/>
              </w:rPr>
              <w:t>Pascal</w:t>
            </w:r>
          </w:p>
        </w:tc>
        <w:tc>
          <w:tcPr>
            <w:tcW w:w="1769" w:type="dxa"/>
            <w:shd w:val="clear" w:color="auto" w:fill="auto"/>
            <w:vAlign w:val="center"/>
          </w:tcPr>
          <w:p w:rsidR="00785213" w:rsidRPr="00EA1EA2" w:rsidRDefault="00785213" w:rsidP="00780D68">
            <w:pPr>
              <w:pStyle w:val="NormalWeb"/>
              <w:spacing w:before="0" w:after="0" w:line="360" w:lineRule="auto"/>
              <w:rPr>
                <w:rFonts w:asciiTheme="majorHAnsi" w:hAnsiTheme="majorHAnsi"/>
                <w:color w:val="000000"/>
                <w:szCs w:val="15"/>
              </w:rPr>
            </w:pPr>
            <w:r w:rsidRPr="00EA1EA2">
              <w:rPr>
                <w:rFonts w:asciiTheme="majorHAnsi" w:hAnsiTheme="majorHAnsi" w:cs="Times New Roman"/>
                <w:color w:val="000000"/>
                <w:sz w:val="22"/>
                <w:szCs w:val="15"/>
              </w:rPr>
              <w:t>ForeColor, BackColor</w:t>
            </w:r>
          </w:p>
        </w:tc>
        <w:tc>
          <w:tcPr>
            <w:tcW w:w="4867" w:type="dxa"/>
            <w:shd w:val="clear" w:color="auto" w:fill="auto"/>
            <w:vAlign w:val="center"/>
          </w:tcPr>
          <w:p w:rsidR="00785213" w:rsidRPr="00EA1EA2" w:rsidRDefault="00785213" w:rsidP="00780D68">
            <w:pPr>
              <w:spacing w:line="360" w:lineRule="auto"/>
              <w:rPr>
                <w:rFonts w:asciiTheme="majorHAnsi" w:hAnsiTheme="majorHAnsi"/>
              </w:rPr>
            </w:pPr>
            <w:r w:rsidRPr="00EA1EA2">
              <w:rPr>
                <w:rFonts w:asciiTheme="majorHAnsi" w:hAnsiTheme="majorHAnsi"/>
                <w:color w:val="000000"/>
                <w:sz w:val="22"/>
                <w:szCs w:val="15"/>
              </w:rPr>
              <w:t>Use a noun or noun phrase to name properties</w:t>
            </w:r>
            <w:r w:rsidRPr="00EA1EA2">
              <w:rPr>
                <w:rFonts w:asciiTheme="majorHAnsi" w:hAnsiTheme="majorHAnsi"/>
                <w:sz w:val="22"/>
              </w:rPr>
              <w:t>.</w:t>
            </w:r>
          </w:p>
        </w:tc>
      </w:tr>
      <w:tr w:rsidR="00102D3D" w:rsidRPr="00EA1EA2" w:rsidTr="00785213">
        <w:trPr>
          <w:trHeight w:val="1765"/>
        </w:trPr>
        <w:tc>
          <w:tcPr>
            <w:tcW w:w="1561" w:type="dxa"/>
            <w:shd w:val="clear" w:color="auto" w:fill="auto"/>
            <w:vAlign w:val="center"/>
          </w:tcPr>
          <w:p w:rsidR="00785213" w:rsidRPr="00EA1EA2" w:rsidRDefault="00785213" w:rsidP="00780D68">
            <w:pPr>
              <w:pStyle w:val="NormalWeb"/>
              <w:spacing w:before="0" w:line="360" w:lineRule="auto"/>
              <w:rPr>
                <w:rFonts w:asciiTheme="majorHAnsi" w:hAnsiTheme="majorHAnsi" w:cs="Times New Roman"/>
                <w:color w:val="000000"/>
                <w:szCs w:val="15"/>
              </w:rPr>
            </w:pPr>
            <w:r w:rsidRPr="00EA1EA2">
              <w:rPr>
                <w:rFonts w:asciiTheme="majorHAnsi" w:hAnsiTheme="majorHAnsi" w:cs="Times New Roman"/>
                <w:color w:val="000000"/>
                <w:sz w:val="22"/>
                <w:szCs w:val="15"/>
              </w:rPr>
              <w:t>Associated private member variable</w:t>
            </w:r>
          </w:p>
          <w:p w:rsidR="00785213" w:rsidRPr="00EA1EA2" w:rsidRDefault="00785213" w:rsidP="00780D68">
            <w:pPr>
              <w:pStyle w:val="NormalWeb"/>
              <w:spacing w:after="0" w:line="360" w:lineRule="auto"/>
              <w:rPr>
                <w:rFonts w:asciiTheme="majorHAnsi" w:hAnsiTheme="majorHAnsi" w:cs="Times New Roman"/>
                <w:color w:val="000000"/>
                <w:szCs w:val="15"/>
              </w:rPr>
            </w:pPr>
            <w:r w:rsidRPr="00EA1EA2">
              <w:rPr>
                <w:rFonts w:asciiTheme="majorHAnsi" w:hAnsiTheme="majorHAnsi" w:cs="Times New Roman"/>
                <w:color w:val="000000"/>
                <w:sz w:val="22"/>
                <w:szCs w:val="15"/>
              </w:rPr>
              <w:t> </w:t>
            </w:r>
          </w:p>
        </w:tc>
        <w:tc>
          <w:tcPr>
            <w:tcW w:w="1416" w:type="dxa"/>
            <w:shd w:val="clear" w:color="auto" w:fill="auto"/>
            <w:vAlign w:val="center"/>
          </w:tcPr>
          <w:p w:rsidR="00785213" w:rsidRPr="00EA1EA2" w:rsidRDefault="00785213" w:rsidP="00780D68">
            <w:pPr>
              <w:pStyle w:val="NormalWeb"/>
              <w:spacing w:before="0" w:line="360" w:lineRule="auto"/>
              <w:rPr>
                <w:rFonts w:asciiTheme="majorHAnsi" w:hAnsiTheme="majorHAnsi" w:cs="Times New Roman"/>
                <w:color w:val="000000"/>
                <w:szCs w:val="15"/>
              </w:rPr>
            </w:pPr>
            <w:r w:rsidRPr="00EA1EA2">
              <w:rPr>
                <w:rFonts w:asciiTheme="majorHAnsi" w:hAnsiTheme="majorHAnsi" w:cs="Times New Roman"/>
                <w:color w:val="000000"/>
                <w:sz w:val="22"/>
                <w:szCs w:val="15"/>
              </w:rPr>
              <w:t>_camelCase</w:t>
            </w:r>
          </w:p>
          <w:p w:rsidR="00785213" w:rsidRPr="00EA1EA2" w:rsidRDefault="00785213" w:rsidP="00780D68">
            <w:pPr>
              <w:pStyle w:val="NormalWeb"/>
              <w:spacing w:after="0" w:line="360" w:lineRule="auto"/>
              <w:rPr>
                <w:rFonts w:asciiTheme="majorHAnsi" w:hAnsiTheme="majorHAnsi" w:cs="Times New Roman"/>
                <w:color w:val="000000"/>
                <w:szCs w:val="15"/>
              </w:rPr>
            </w:pPr>
            <w:r w:rsidRPr="00EA1EA2">
              <w:rPr>
                <w:rFonts w:asciiTheme="majorHAnsi" w:hAnsiTheme="majorHAnsi" w:cs="Times New Roman"/>
                <w:color w:val="000000"/>
                <w:sz w:val="22"/>
                <w:szCs w:val="15"/>
              </w:rPr>
              <w:t> </w:t>
            </w:r>
          </w:p>
        </w:tc>
        <w:tc>
          <w:tcPr>
            <w:tcW w:w="1769" w:type="dxa"/>
            <w:shd w:val="clear" w:color="auto" w:fill="auto"/>
            <w:vAlign w:val="center"/>
          </w:tcPr>
          <w:p w:rsidR="00785213" w:rsidRPr="00EA1EA2" w:rsidRDefault="00785213" w:rsidP="00780D68">
            <w:pPr>
              <w:pStyle w:val="NormalWeb"/>
              <w:spacing w:before="0" w:line="360" w:lineRule="auto"/>
              <w:rPr>
                <w:rFonts w:asciiTheme="majorHAnsi" w:hAnsiTheme="majorHAnsi" w:cs="Times New Roman"/>
                <w:color w:val="000000"/>
                <w:szCs w:val="15"/>
              </w:rPr>
            </w:pPr>
            <w:r w:rsidRPr="00EA1EA2">
              <w:rPr>
                <w:rFonts w:asciiTheme="majorHAnsi" w:hAnsiTheme="majorHAnsi" w:cs="Times New Roman"/>
                <w:color w:val="000000"/>
                <w:sz w:val="22"/>
                <w:szCs w:val="15"/>
              </w:rPr>
              <w:t>_foreColor, _backColor</w:t>
            </w:r>
          </w:p>
          <w:p w:rsidR="00785213" w:rsidRPr="00EA1EA2" w:rsidRDefault="00785213" w:rsidP="00780D68">
            <w:pPr>
              <w:pStyle w:val="NormalWeb"/>
              <w:spacing w:after="0" w:line="360" w:lineRule="auto"/>
              <w:rPr>
                <w:rFonts w:asciiTheme="majorHAnsi" w:hAnsiTheme="majorHAnsi"/>
                <w:color w:val="000000"/>
                <w:szCs w:val="15"/>
              </w:rPr>
            </w:pPr>
            <w:r w:rsidRPr="00EA1EA2">
              <w:rPr>
                <w:rFonts w:asciiTheme="majorHAnsi" w:hAnsiTheme="majorHAnsi" w:cs="Times New Roman"/>
                <w:color w:val="000000"/>
                <w:sz w:val="22"/>
                <w:szCs w:val="15"/>
              </w:rPr>
              <w:t> </w:t>
            </w:r>
          </w:p>
        </w:tc>
        <w:tc>
          <w:tcPr>
            <w:tcW w:w="4867" w:type="dxa"/>
            <w:shd w:val="clear" w:color="auto" w:fill="auto"/>
            <w:vAlign w:val="center"/>
          </w:tcPr>
          <w:p w:rsidR="00785213" w:rsidRPr="00EA1EA2" w:rsidRDefault="00785213" w:rsidP="00780D68">
            <w:pPr>
              <w:spacing w:line="360" w:lineRule="auto"/>
              <w:rPr>
                <w:rFonts w:asciiTheme="majorHAnsi" w:hAnsiTheme="majorHAnsi"/>
              </w:rPr>
            </w:pPr>
            <w:r w:rsidRPr="00EA1EA2">
              <w:rPr>
                <w:rFonts w:asciiTheme="majorHAnsi" w:hAnsiTheme="majorHAnsi"/>
                <w:color w:val="000000"/>
                <w:sz w:val="22"/>
                <w:szCs w:val="15"/>
              </w:rPr>
              <w:t>Use underscore camel casing for the private member variables</w:t>
            </w:r>
          </w:p>
        </w:tc>
      </w:tr>
      <w:tr w:rsidR="00102D3D" w:rsidRPr="00EA1EA2" w:rsidTr="00785213">
        <w:trPr>
          <w:trHeight w:val="1081"/>
        </w:trPr>
        <w:tc>
          <w:tcPr>
            <w:tcW w:w="1561"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Exception Class</w:t>
            </w:r>
          </w:p>
        </w:tc>
        <w:tc>
          <w:tcPr>
            <w:tcW w:w="1416"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Pascal with "Exception" suffix</w:t>
            </w:r>
          </w:p>
        </w:tc>
        <w:tc>
          <w:tcPr>
            <w:tcW w:w="1769" w:type="dxa"/>
            <w:shd w:val="clear" w:color="auto" w:fill="auto"/>
            <w:vAlign w:val="center"/>
          </w:tcPr>
          <w:p w:rsidR="00785213" w:rsidRPr="00EA1EA2" w:rsidRDefault="00785213" w:rsidP="00780D68">
            <w:pPr>
              <w:spacing w:line="360" w:lineRule="auto"/>
              <w:rPr>
                <w:rFonts w:asciiTheme="majorHAnsi" w:hAnsiTheme="majorHAnsi"/>
                <w:color w:val="000000"/>
                <w:szCs w:val="15"/>
              </w:rPr>
            </w:pPr>
            <w:r w:rsidRPr="00EA1EA2">
              <w:rPr>
                <w:rFonts w:asciiTheme="majorHAnsi" w:hAnsiTheme="majorHAnsi"/>
                <w:color w:val="000000"/>
                <w:sz w:val="22"/>
                <w:szCs w:val="15"/>
              </w:rPr>
              <w:t>WebException,</w:t>
            </w:r>
          </w:p>
        </w:tc>
        <w:tc>
          <w:tcPr>
            <w:tcW w:w="4867" w:type="dxa"/>
            <w:shd w:val="clear" w:color="auto" w:fill="auto"/>
            <w:vAlign w:val="center"/>
          </w:tcPr>
          <w:p w:rsidR="00785213" w:rsidRPr="00EA1EA2" w:rsidRDefault="00785213" w:rsidP="00780D68">
            <w:pPr>
              <w:spacing w:line="360" w:lineRule="auto"/>
              <w:rPr>
                <w:rFonts w:asciiTheme="majorHAnsi" w:hAnsiTheme="majorHAnsi"/>
              </w:rPr>
            </w:pPr>
            <w:r w:rsidRPr="00EA1EA2">
              <w:rPr>
                <w:rFonts w:asciiTheme="majorHAnsi" w:hAnsiTheme="majorHAnsi"/>
                <w:color w:val="000000"/>
                <w:sz w:val="22"/>
                <w:szCs w:val="15"/>
              </w:rPr>
              <w:t> </w:t>
            </w:r>
          </w:p>
        </w:tc>
      </w:tr>
    </w:tbl>
    <w:p w:rsidR="00785213" w:rsidRPr="00EA1EA2" w:rsidRDefault="00785213" w:rsidP="003338D8">
      <w:pPr>
        <w:pStyle w:val="Heading3"/>
        <w:numPr>
          <w:ilvl w:val="0"/>
          <w:numId w:val="0"/>
        </w:numPr>
        <w:spacing w:line="360" w:lineRule="auto"/>
        <w:ind w:left="-270"/>
        <w:rPr>
          <w:rFonts w:asciiTheme="majorHAnsi" w:hAnsiTheme="majorHAnsi"/>
          <w:szCs w:val="17"/>
        </w:rPr>
      </w:pPr>
    </w:p>
    <w:p w:rsidR="003338D8" w:rsidRPr="00EA1EA2" w:rsidRDefault="003338D8" w:rsidP="003338D8">
      <w:pPr>
        <w:rPr>
          <w:rFonts w:asciiTheme="majorHAnsi" w:hAnsiTheme="majorHAnsi"/>
        </w:rPr>
      </w:pPr>
    </w:p>
    <w:p w:rsidR="003338D8" w:rsidRPr="00EA1EA2" w:rsidRDefault="003338D8" w:rsidP="003338D8">
      <w:pPr>
        <w:rPr>
          <w:rFonts w:asciiTheme="majorHAnsi" w:hAnsiTheme="majorHAnsi"/>
        </w:rPr>
      </w:pPr>
    </w:p>
    <w:p w:rsidR="003338D8" w:rsidRPr="00EA1EA2" w:rsidRDefault="003338D8" w:rsidP="003338D8">
      <w:pPr>
        <w:rPr>
          <w:rFonts w:asciiTheme="majorHAnsi" w:hAnsiTheme="majorHAnsi"/>
        </w:rPr>
      </w:pPr>
    </w:p>
    <w:p w:rsidR="00785213" w:rsidRPr="00EA1EA2" w:rsidRDefault="00785213" w:rsidP="00785213">
      <w:pPr>
        <w:pStyle w:val="Heading3"/>
        <w:spacing w:line="360" w:lineRule="auto"/>
        <w:ind w:left="-270" w:firstLine="0"/>
        <w:rPr>
          <w:rFonts w:asciiTheme="majorHAnsi" w:hAnsiTheme="majorHAnsi"/>
          <w:szCs w:val="17"/>
        </w:rPr>
      </w:pPr>
      <w:r w:rsidRPr="00EA1EA2">
        <w:rPr>
          <w:rFonts w:asciiTheme="majorHAnsi" w:hAnsiTheme="majorHAnsi"/>
        </w:rPr>
        <w:lastRenderedPageBreak/>
        <w:t>Comments</w:t>
      </w:r>
    </w:p>
    <w:p w:rsidR="00785213" w:rsidRPr="00EA1EA2" w:rsidRDefault="00785213" w:rsidP="00785213">
      <w:pPr>
        <w:numPr>
          <w:ilvl w:val="0"/>
          <w:numId w:val="2"/>
        </w:numPr>
        <w:spacing w:before="280" w:after="120" w:line="360" w:lineRule="auto"/>
        <w:ind w:left="480"/>
        <w:rPr>
          <w:rFonts w:asciiTheme="majorHAnsi" w:hAnsiTheme="majorHAnsi"/>
          <w:sz w:val="22"/>
          <w:szCs w:val="17"/>
        </w:rPr>
      </w:pPr>
      <w:r w:rsidRPr="00EA1EA2">
        <w:rPr>
          <w:rFonts w:asciiTheme="majorHAnsi" w:hAnsiTheme="majorHAnsi"/>
          <w:sz w:val="22"/>
          <w:szCs w:val="17"/>
        </w:rPr>
        <w:t xml:space="preserve">Comment each type, each non-public type member, and each region declaration. </w:t>
      </w:r>
    </w:p>
    <w:p w:rsidR="00785213" w:rsidRPr="00EA1EA2" w:rsidRDefault="00785213" w:rsidP="00785213">
      <w:pPr>
        <w:numPr>
          <w:ilvl w:val="0"/>
          <w:numId w:val="2"/>
        </w:numPr>
        <w:spacing w:after="120" w:line="360" w:lineRule="auto"/>
        <w:ind w:hanging="600"/>
        <w:rPr>
          <w:rFonts w:asciiTheme="majorHAnsi" w:hAnsiTheme="majorHAnsi"/>
          <w:sz w:val="22"/>
          <w:szCs w:val="17"/>
        </w:rPr>
      </w:pPr>
      <w:r w:rsidRPr="00EA1EA2">
        <w:rPr>
          <w:rFonts w:asciiTheme="majorHAnsi" w:hAnsiTheme="majorHAnsi"/>
          <w:sz w:val="22"/>
          <w:szCs w:val="17"/>
        </w:rPr>
        <w:t xml:space="preserve">Use end-line comments only on variable declaration lines. End-line comments are                                                            comments that follow code on a single line. </w:t>
      </w:r>
    </w:p>
    <w:p w:rsidR="00785213" w:rsidRPr="00EA1EA2" w:rsidRDefault="00785213" w:rsidP="00785213">
      <w:pPr>
        <w:numPr>
          <w:ilvl w:val="0"/>
          <w:numId w:val="2"/>
        </w:numPr>
        <w:spacing w:after="120" w:line="360" w:lineRule="auto"/>
        <w:ind w:left="480"/>
        <w:rPr>
          <w:rFonts w:asciiTheme="majorHAnsi" w:hAnsiTheme="majorHAnsi"/>
          <w:sz w:val="22"/>
          <w:szCs w:val="17"/>
        </w:rPr>
      </w:pPr>
      <w:r w:rsidRPr="00EA1EA2">
        <w:rPr>
          <w:rFonts w:asciiTheme="majorHAnsi" w:hAnsiTheme="majorHAnsi"/>
          <w:sz w:val="22"/>
          <w:szCs w:val="17"/>
        </w:rPr>
        <w:t xml:space="preserve">Separate comments from comment delimiters (apostrophe) or // with one space. </w:t>
      </w:r>
    </w:p>
    <w:p w:rsidR="00785213" w:rsidRPr="00EA1EA2" w:rsidRDefault="00785213" w:rsidP="00785213">
      <w:pPr>
        <w:numPr>
          <w:ilvl w:val="0"/>
          <w:numId w:val="2"/>
        </w:numPr>
        <w:spacing w:after="120" w:line="360" w:lineRule="auto"/>
        <w:ind w:left="480"/>
        <w:rPr>
          <w:rFonts w:asciiTheme="majorHAnsi" w:hAnsiTheme="majorHAnsi"/>
          <w:sz w:val="22"/>
          <w:szCs w:val="17"/>
        </w:rPr>
      </w:pPr>
      <w:r w:rsidRPr="00EA1EA2">
        <w:rPr>
          <w:rFonts w:asciiTheme="majorHAnsi" w:hAnsiTheme="majorHAnsi"/>
          <w:sz w:val="22"/>
          <w:szCs w:val="17"/>
        </w:rPr>
        <w:t xml:space="preserve">Begin the comment text with an uppercase letter. </w:t>
      </w:r>
    </w:p>
    <w:p w:rsidR="00785213" w:rsidRPr="00EA1EA2" w:rsidRDefault="00785213" w:rsidP="00785213">
      <w:pPr>
        <w:numPr>
          <w:ilvl w:val="0"/>
          <w:numId w:val="2"/>
        </w:numPr>
        <w:spacing w:after="120" w:line="360" w:lineRule="auto"/>
        <w:ind w:left="480"/>
        <w:rPr>
          <w:rFonts w:asciiTheme="majorHAnsi" w:hAnsiTheme="majorHAnsi"/>
          <w:sz w:val="22"/>
          <w:szCs w:val="17"/>
        </w:rPr>
      </w:pPr>
      <w:r w:rsidRPr="00EA1EA2">
        <w:rPr>
          <w:rFonts w:asciiTheme="majorHAnsi" w:hAnsiTheme="majorHAnsi"/>
          <w:sz w:val="22"/>
          <w:szCs w:val="17"/>
        </w:rPr>
        <w:t xml:space="preserve">End the comment with a period. </w:t>
      </w:r>
    </w:p>
    <w:p w:rsidR="00785213" w:rsidRPr="00EA1EA2" w:rsidRDefault="00785213" w:rsidP="00785213">
      <w:pPr>
        <w:numPr>
          <w:ilvl w:val="0"/>
          <w:numId w:val="2"/>
        </w:numPr>
        <w:spacing w:after="280" w:line="360" w:lineRule="auto"/>
        <w:ind w:left="480"/>
        <w:jc w:val="both"/>
        <w:rPr>
          <w:rFonts w:asciiTheme="majorHAnsi" w:hAnsiTheme="majorHAnsi"/>
          <w:b/>
          <w:bCs/>
        </w:rPr>
      </w:pPr>
      <w:r w:rsidRPr="00EA1EA2">
        <w:rPr>
          <w:rFonts w:asciiTheme="majorHAnsi" w:hAnsiTheme="majorHAnsi"/>
          <w:sz w:val="22"/>
          <w:szCs w:val="17"/>
        </w:rPr>
        <w:t xml:space="preserve">Explain the code; do not repeat it. </w:t>
      </w:r>
    </w:p>
    <w:p w:rsidR="00785213" w:rsidRPr="00EA1EA2" w:rsidRDefault="00785213" w:rsidP="00785213">
      <w:pPr>
        <w:jc w:val="both"/>
        <w:rPr>
          <w:rFonts w:asciiTheme="majorHAnsi" w:hAnsiTheme="majorHAnsi"/>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jc w:val="both"/>
        <w:rPr>
          <w:rFonts w:asciiTheme="majorHAnsi" w:hAnsiTheme="majorHAnsi"/>
          <w:b/>
          <w:bCs/>
        </w:rPr>
      </w:pPr>
    </w:p>
    <w:p w:rsidR="00785213" w:rsidRPr="00EA1EA2" w:rsidRDefault="00785213" w:rsidP="00785213">
      <w:pPr>
        <w:rPr>
          <w:rFonts w:asciiTheme="majorHAnsi" w:hAnsiTheme="majorHAnsi"/>
          <w:b/>
          <w:bCs/>
          <w:sz w:val="28"/>
        </w:rPr>
      </w:pPr>
    </w:p>
    <w:p w:rsidR="0071205D" w:rsidRPr="00EA1EA2" w:rsidRDefault="0071205D" w:rsidP="00785213">
      <w:pPr>
        <w:rPr>
          <w:rFonts w:asciiTheme="majorHAnsi" w:hAnsiTheme="majorHAnsi"/>
          <w:b/>
          <w:bCs/>
          <w:sz w:val="28"/>
        </w:rPr>
      </w:pPr>
    </w:p>
    <w:p w:rsidR="0071205D" w:rsidRPr="00EA1EA2" w:rsidRDefault="0071205D" w:rsidP="00785213">
      <w:pPr>
        <w:rPr>
          <w:rFonts w:asciiTheme="majorHAnsi" w:hAnsiTheme="majorHAnsi"/>
          <w:b/>
          <w:bCs/>
          <w:sz w:val="28"/>
        </w:rPr>
      </w:pPr>
    </w:p>
    <w:p w:rsidR="00785213" w:rsidRPr="00EA1EA2" w:rsidRDefault="00785213" w:rsidP="00211267">
      <w:pPr>
        <w:pStyle w:val="ListParagraph"/>
        <w:numPr>
          <w:ilvl w:val="0"/>
          <w:numId w:val="7"/>
        </w:numPr>
        <w:rPr>
          <w:rFonts w:asciiTheme="majorHAnsi" w:hAnsiTheme="majorHAnsi"/>
        </w:rPr>
      </w:pPr>
      <w:r w:rsidRPr="00EA1EA2">
        <w:rPr>
          <w:rStyle w:val="Heading1Char"/>
          <w:rFonts w:asciiTheme="majorHAnsi" w:hAnsiTheme="majorHAnsi"/>
        </w:rPr>
        <w:lastRenderedPageBreak/>
        <w:t>TEST REPORT</w:t>
      </w:r>
    </w:p>
    <w:p w:rsidR="00785213" w:rsidRPr="00EA1EA2" w:rsidRDefault="008D4D0E" w:rsidP="00785213">
      <w:pPr>
        <w:jc w:val="both"/>
        <w:rPr>
          <w:rFonts w:asciiTheme="majorHAnsi" w:hAnsiTheme="majorHAnsi"/>
          <w:b/>
          <w:bCs/>
          <w:sz w:val="20"/>
          <w:lang w:val="en-IN"/>
        </w:rPr>
      </w:pPr>
      <w:r w:rsidRPr="008D4D0E">
        <w:rPr>
          <w:rFonts w:asciiTheme="majorHAnsi" w:hAnsiTheme="majorHAnsi"/>
          <w:noProof/>
          <w:lang w:val="en-IN" w:eastAsia="en-IN"/>
        </w:rPr>
        <w:pict>
          <v:line id="Straight Connector 22" o:spid="_x0000_s1028" style="position:absolute;left:0;text-align:left;z-index:251661312;visibility:visible;mso-wrap-distance-top:-3e-5mm;mso-wrap-distance-bottom:-3e-5mm"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" strokeweight="1.59mm">
            <v:stroke joinstyle="miter" endcap="square"/>
          </v:line>
        </w:pict>
      </w:r>
    </w:p>
    <w:p w:rsidR="000120F6" w:rsidRPr="00EA1EA2" w:rsidRDefault="00785213" w:rsidP="0071205D">
      <w:pPr>
        <w:jc w:val="both"/>
        <w:rPr>
          <w:rFonts w:asciiTheme="majorHAnsi" w:hAnsiTheme="majorHAnsi"/>
          <w:b/>
          <w:bCs/>
        </w:rPr>
      </w:pPr>
      <w:r w:rsidRPr="00EA1EA2">
        <w:rPr>
          <w:rFonts w:asciiTheme="majorHAnsi" w:hAnsiTheme="majorHAnsi"/>
          <w:b/>
          <w:bCs/>
        </w:rPr>
        <w:t>Another group called Linux did the testing and the report of the testing is given hereunder.</w:t>
      </w:r>
    </w:p>
    <w:p w:rsidR="00785213" w:rsidRPr="00EA1EA2" w:rsidRDefault="00785213" w:rsidP="00785213">
      <w:pPr>
        <w:rPr>
          <w:rFonts w:asciiTheme="majorHAnsi" w:hAnsiTheme="majorHAnsi"/>
          <w:b/>
          <w:bCs/>
        </w:rPr>
      </w:pPr>
      <w:r w:rsidRPr="00EA1EA2">
        <w:rPr>
          <w:rFonts w:asciiTheme="majorHAnsi" w:hAnsiTheme="majorHAnsi"/>
          <w:b/>
          <w:bCs/>
        </w:rPr>
        <w:t>GENERAL TESTING:</w:t>
      </w:r>
    </w:p>
    <w:tbl>
      <w:tblPr>
        <w:tblW w:w="8900" w:type="dxa"/>
        <w:tblLayout w:type="fixed"/>
        <w:tblLook w:val="04A0"/>
      </w:tblPr>
      <w:tblGrid>
        <w:gridCol w:w="1500"/>
        <w:gridCol w:w="2900"/>
        <w:gridCol w:w="1500"/>
        <w:gridCol w:w="1500"/>
        <w:gridCol w:w="1500"/>
      </w:tblGrid>
      <w:tr w:rsidR="00B30E40" w:rsidRPr="00EA1EA2" w:rsidTr="00B30E40">
        <w:trPr>
          <w:trHeight w:val="540"/>
        </w:trPr>
        <w:tc>
          <w:tcPr>
            <w:tcW w:w="1500" w:type="dxa"/>
            <w:tcBorders>
              <w:top w:val="single" w:sz="8" w:space="0" w:color="auto"/>
              <w:left w:val="single" w:sz="8" w:space="0" w:color="auto"/>
              <w:bottom w:val="single" w:sz="4" w:space="0" w:color="auto"/>
              <w:right w:val="single" w:sz="4" w:space="0" w:color="auto"/>
            </w:tcBorders>
            <w:shd w:val="clear" w:color="000000" w:fill="BDD7EE"/>
            <w:vAlign w:val="center"/>
            <w:hideMark/>
          </w:tcPr>
          <w:p w:rsidR="00B30E40" w:rsidRPr="00EA1EA2" w:rsidRDefault="00B30E40" w:rsidP="00B30E40">
            <w:pPr>
              <w:suppressAutoHyphens w:val="0"/>
              <w:jc w:val="center"/>
              <w:rPr>
                <w:rFonts w:asciiTheme="majorHAnsi" w:hAnsiTheme="majorHAnsi" w:cs="Calibri"/>
                <w:b/>
                <w:bCs/>
                <w:color w:val="000000"/>
                <w:sz w:val="20"/>
                <w:szCs w:val="20"/>
                <w:lang w:eastAsia="en-US" w:bidi="mr-IN"/>
              </w:rPr>
            </w:pPr>
            <w:r w:rsidRPr="00EA1EA2">
              <w:rPr>
                <w:rFonts w:asciiTheme="majorHAnsi" w:hAnsiTheme="majorHAnsi" w:cs="Arial"/>
                <w:b/>
                <w:bCs/>
                <w:color w:val="000000"/>
                <w:sz w:val="20"/>
                <w:szCs w:val="20"/>
                <w:lang w:eastAsia="en-US" w:bidi="mr-IN"/>
              </w:rPr>
              <w:t>SR-NO</w:t>
            </w:r>
          </w:p>
        </w:tc>
        <w:tc>
          <w:tcPr>
            <w:tcW w:w="2900" w:type="dxa"/>
            <w:tcBorders>
              <w:top w:val="single" w:sz="8" w:space="0" w:color="auto"/>
              <w:left w:val="nil"/>
              <w:bottom w:val="single" w:sz="4" w:space="0" w:color="auto"/>
              <w:right w:val="single" w:sz="4" w:space="0" w:color="auto"/>
            </w:tcBorders>
            <w:shd w:val="clear" w:color="000000" w:fill="BDD7EE"/>
            <w:vAlign w:val="center"/>
            <w:hideMark/>
          </w:tcPr>
          <w:p w:rsidR="00B30E40" w:rsidRPr="00EA1EA2" w:rsidRDefault="00B30E40" w:rsidP="00B30E40">
            <w:pPr>
              <w:suppressAutoHyphens w:val="0"/>
              <w:jc w:val="center"/>
              <w:rPr>
                <w:rFonts w:asciiTheme="majorHAnsi" w:hAnsiTheme="majorHAnsi" w:cs="Calibri"/>
                <w:b/>
                <w:bCs/>
                <w:color w:val="000000"/>
                <w:sz w:val="20"/>
                <w:szCs w:val="20"/>
                <w:lang w:eastAsia="en-US" w:bidi="mr-IN"/>
              </w:rPr>
            </w:pPr>
            <w:r w:rsidRPr="00EA1EA2">
              <w:rPr>
                <w:rFonts w:asciiTheme="majorHAnsi" w:hAnsiTheme="majorHAnsi" w:cs="Arial"/>
                <w:b/>
                <w:bCs/>
                <w:color w:val="000000"/>
                <w:sz w:val="20"/>
                <w:szCs w:val="20"/>
                <w:lang w:eastAsia="en-US" w:bidi="mr-IN"/>
              </w:rPr>
              <w:t>TEST CASE</w:t>
            </w:r>
          </w:p>
        </w:tc>
        <w:tc>
          <w:tcPr>
            <w:tcW w:w="1500" w:type="dxa"/>
            <w:tcBorders>
              <w:top w:val="single" w:sz="8" w:space="0" w:color="auto"/>
              <w:left w:val="nil"/>
              <w:bottom w:val="single" w:sz="4" w:space="0" w:color="auto"/>
              <w:right w:val="single" w:sz="4" w:space="0" w:color="auto"/>
            </w:tcBorders>
            <w:shd w:val="clear" w:color="000000" w:fill="BDD7EE"/>
            <w:vAlign w:val="center"/>
            <w:hideMark/>
          </w:tcPr>
          <w:p w:rsidR="00B30E40" w:rsidRPr="00EA1EA2" w:rsidRDefault="00B30E40" w:rsidP="00B30E40">
            <w:pPr>
              <w:suppressAutoHyphens w:val="0"/>
              <w:rPr>
                <w:rFonts w:asciiTheme="majorHAnsi" w:hAnsiTheme="majorHAnsi" w:cs="Calibri"/>
                <w:b/>
                <w:bCs/>
                <w:color w:val="000000"/>
                <w:sz w:val="20"/>
                <w:szCs w:val="20"/>
                <w:lang w:eastAsia="en-US" w:bidi="mr-IN"/>
              </w:rPr>
            </w:pPr>
            <w:r w:rsidRPr="00EA1EA2">
              <w:rPr>
                <w:rFonts w:asciiTheme="majorHAnsi" w:hAnsiTheme="majorHAnsi" w:cs="Arial"/>
                <w:b/>
                <w:bCs/>
                <w:color w:val="000000"/>
                <w:sz w:val="20"/>
                <w:szCs w:val="20"/>
                <w:lang w:eastAsia="en-US" w:bidi="mr-IN"/>
              </w:rPr>
              <w:t>EXPECTED RESULT</w:t>
            </w:r>
          </w:p>
        </w:tc>
        <w:tc>
          <w:tcPr>
            <w:tcW w:w="1500" w:type="dxa"/>
            <w:tcBorders>
              <w:top w:val="single" w:sz="8" w:space="0" w:color="auto"/>
              <w:left w:val="nil"/>
              <w:bottom w:val="single" w:sz="4" w:space="0" w:color="auto"/>
              <w:right w:val="single" w:sz="4" w:space="0" w:color="auto"/>
            </w:tcBorders>
            <w:shd w:val="clear" w:color="000000" w:fill="BDD7EE"/>
            <w:vAlign w:val="center"/>
            <w:hideMark/>
          </w:tcPr>
          <w:p w:rsidR="00B30E40" w:rsidRPr="00EA1EA2" w:rsidRDefault="00B30E40" w:rsidP="00B30E40">
            <w:pPr>
              <w:suppressAutoHyphens w:val="0"/>
              <w:jc w:val="center"/>
              <w:rPr>
                <w:rFonts w:asciiTheme="majorHAnsi" w:hAnsiTheme="majorHAnsi" w:cs="Calibri"/>
                <w:b/>
                <w:bCs/>
                <w:color w:val="000000"/>
                <w:sz w:val="20"/>
                <w:szCs w:val="20"/>
                <w:lang w:eastAsia="en-US" w:bidi="mr-IN"/>
              </w:rPr>
            </w:pPr>
            <w:r w:rsidRPr="00EA1EA2">
              <w:rPr>
                <w:rFonts w:asciiTheme="majorHAnsi" w:hAnsiTheme="majorHAnsi" w:cs="Arial"/>
                <w:b/>
                <w:bCs/>
                <w:color w:val="000000"/>
                <w:sz w:val="20"/>
                <w:szCs w:val="20"/>
                <w:lang w:eastAsia="en-US" w:bidi="mr-IN"/>
              </w:rPr>
              <w:t>ACTUAL RESULT</w:t>
            </w:r>
          </w:p>
        </w:tc>
        <w:tc>
          <w:tcPr>
            <w:tcW w:w="1500" w:type="dxa"/>
            <w:tcBorders>
              <w:top w:val="single" w:sz="8" w:space="0" w:color="auto"/>
              <w:left w:val="nil"/>
              <w:bottom w:val="single" w:sz="4" w:space="0" w:color="auto"/>
              <w:right w:val="single" w:sz="8" w:space="0" w:color="auto"/>
            </w:tcBorders>
            <w:shd w:val="clear" w:color="000000" w:fill="BDD7EE"/>
            <w:vAlign w:val="center"/>
            <w:hideMark/>
          </w:tcPr>
          <w:p w:rsidR="00B30E40" w:rsidRPr="00EA1EA2" w:rsidRDefault="00B30E40" w:rsidP="00B30E40">
            <w:pPr>
              <w:suppressAutoHyphens w:val="0"/>
              <w:jc w:val="center"/>
              <w:rPr>
                <w:rFonts w:asciiTheme="majorHAnsi" w:hAnsiTheme="majorHAnsi" w:cs="Calibri"/>
                <w:b/>
                <w:bCs/>
                <w:color w:val="000000"/>
                <w:sz w:val="20"/>
                <w:szCs w:val="20"/>
                <w:lang w:eastAsia="en-US" w:bidi="mr-IN"/>
              </w:rPr>
            </w:pPr>
            <w:r w:rsidRPr="00EA1EA2">
              <w:rPr>
                <w:rFonts w:asciiTheme="majorHAnsi" w:hAnsiTheme="majorHAnsi" w:cs="Arial"/>
                <w:b/>
                <w:bCs/>
                <w:color w:val="000000"/>
                <w:sz w:val="20"/>
                <w:szCs w:val="20"/>
                <w:lang w:eastAsia="en-US" w:bidi="mr-IN"/>
              </w:rPr>
              <w:t>ERROR MESSAGE</w:t>
            </w:r>
          </w:p>
        </w:tc>
      </w:tr>
      <w:tr w:rsidR="00B30E40" w:rsidRPr="00EA1EA2" w:rsidTr="00B30E40">
        <w:trPr>
          <w:trHeight w:val="540"/>
        </w:trPr>
        <w:tc>
          <w:tcPr>
            <w:tcW w:w="1500" w:type="dxa"/>
            <w:tcBorders>
              <w:top w:val="nil"/>
              <w:left w:val="single" w:sz="8" w:space="0" w:color="auto"/>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1</w:t>
            </w:r>
          </w:p>
        </w:tc>
        <w:tc>
          <w:tcPr>
            <w:tcW w:w="29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Registration</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Redirected to Next page</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OK</w:t>
            </w:r>
          </w:p>
        </w:tc>
        <w:tc>
          <w:tcPr>
            <w:tcW w:w="1500" w:type="dxa"/>
            <w:tcBorders>
              <w:top w:val="nil"/>
              <w:left w:val="nil"/>
              <w:bottom w:val="single" w:sz="4"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Nothing</w:t>
            </w:r>
          </w:p>
        </w:tc>
      </w:tr>
      <w:tr w:rsidR="00B30E40" w:rsidRPr="00EA1EA2" w:rsidTr="00B30E40">
        <w:trPr>
          <w:trHeight w:val="540"/>
        </w:trPr>
        <w:tc>
          <w:tcPr>
            <w:tcW w:w="1500" w:type="dxa"/>
            <w:tcBorders>
              <w:top w:val="nil"/>
              <w:left w:val="single" w:sz="8" w:space="0" w:color="auto"/>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2</w:t>
            </w:r>
          </w:p>
        </w:tc>
        <w:tc>
          <w:tcPr>
            <w:tcW w:w="29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Login Page</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Pop-up will come</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Ok</w:t>
            </w:r>
          </w:p>
        </w:tc>
        <w:tc>
          <w:tcPr>
            <w:tcW w:w="1500" w:type="dxa"/>
            <w:tcBorders>
              <w:top w:val="nil"/>
              <w:left w:val="nil"/>
              <w:bottom w:val="single" w:sz="4"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Nothing</w:t>
            </w:r>
          </w:p>
        </w:tc>
      </w:tr>
      <w:tr w:rsidR="00B30E40" w:rsidRPr="00EA1EA2" w:rsidTr="00B30E40">
        <w:trPr>
          <w:trHeight w:val="540"/>
        </w:trPr>
        <w:tc>
          <w:tcPr>
            <w:tcW w:w="1500" w:type="dxa"/>
            <w:tcBorders>
              <w:top w:val="nil"/>
              <w:left w:val="single" w:sz="8" w:space="0" w:color="auto"/>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3</w:t>
            </w:r>
          </w:p>
        </w:tc>
        <w:tc>
          <w:tcPr>
            <w:tcW w:w="29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 xml:space="preserve">Logout </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redirected to home page</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 xml:space="preserve">ok </w:t>
            </w:r>
          </w:p>
        </w:tc>
        <w:tc>
          <w:tcPr>
            <w:tcW w:w="1500" w:type="dxa"/>
            <w:tcBorders>
              <w:top w:val="nil"/>
              <w:left w:val="nil"/>
              <w:bottom w:val="single" w:sz="4"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Nothing</w:t>
            </w:r>
          </w:p>
        </w:tc>
      </w:tr>
      <w:tr w:rsidR="00B30E40" w:rsidRPr="00EA1EA2" w:rsidTr="00B30E40">
        <w:trPr>
          <w:trHeight w:val="1350"/>
        </w:trPr>
        <w:tc>
          <w:tcPr>
            <w:tcW w:w="1500" w:type="dxa"/>
            <w:tcBorders>
              <w:top w:val="nil"/>
              <w:left w:val="single" w:sz="8" w:space="0" w:color="auto"/>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3</w:t>
            </w:r>
          </w:p>
        </w:tc>
        <w:tc>
          <w:tcPr>
            <w:tcW w:w="29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Edit Profile</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users password,name,phone will be reseted</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Ok</w:t>
            </w:r>
          </w:p>
        </w:tc>
        <w:tc>
          <w:tcPr>
            <w:tcW w:w="1500" w:type="dxa"/>
            <w:tcBorders>
              <w:top w:val="nil"/>
              <w:left w:val="nil"/>
              <w:bottom w:val="single" w:sz="4"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Nothing</w:t>
            </w:r>
          </w:p>
        </w:tc>
      </w:tr>
      <w:tr w:rsidR="00B30E40" w:rsidRPr="00EA1EA2" w:rsidTr="00B30E40">
        <w:trPr>
          <w:trHeight w:val="540"/>
        </w:trPr>
        <w:tc>
          <w:tcPr>
            <w:tcW w:w="1500" w:type="dxa"/>
            <w:tcBorders>
              <w:top w:val="nil"/>
              <w:left w:val="single" w:sz="8" w:space="0" w:color="auto"/>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4</w:t>
            </w:r>
          </w:p>
        </w:tc>
        <w:tc>
          <w:tcPr>
            <w:tcW w:w="29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Quick search Product</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Product is displayed</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Ok</w:t>
            </w:r>
          </w:p>
        </w:tc>
        <w:tc>
          <w:tcPr>
            <w:tcW w:w="1500" w:type="dxa"/>
            <w:tcBorders>
              <w:top w:val="nil"/>
              <w:left w:val="nil"/>
              <w:bottom w:val="single" w:sz="4"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 xml:space="preserve"> Nothing</w:t>
            </w:r>
          </w:p>
        </w:tc>
      </w:tr>
      <w:tr w:rsidR="00B30E40" w:rsidRPr="00EA1EA2" w:rsidTr="00B30E40">
        <w:trPr>
          <w:trHeight w:val="800"/>
        </w:trPr>
        <w:tc>
          <w:tcPr>
            <w:tcW w:w="1500" w:type="dxa"/>
            <w:tcBorders>
              <w:top w:val="nil"/>
              <w:left w:val="single" w:sz="8" w:space="0" w:color="auto"/>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5</w:t>
            </w:r>
          </w:p>
        </w:tc>
        <w:tc>
          <w:tcPr>
            <w:tcW w:w="29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Add to cart</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Product should added in to the cart</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 xml:space="preserve">Ok </w:t>
            </w:r>
          </w:p>
        </w:tc>
        <w:tc>
          <w:tcPr>
            <w:tcW w:w="1500" w:type="dxa"/>
            <w:tcBorders>
              <w:top w:val="nil"/>
              <w:left w:val="nil"/>
              <w:bottom w:val="single" w:sz="4"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Nothing</w:t>
            </w:r>
          </w:p>
        </w:tc>
      </w:tr>
      <w:tr w:rsidR="00B30E40" w:rsidRPr="00EA1EA2" w:rsidTr="00B30E40">
        <w:trPr>
          <w:trHeight w:val="810"/>
        </w:trPr>
        <w:tc>
          <w:tcPr>
            <w:tcW w:w="1500" w:type="dxa"/>
            <w:tcBorders>
              <w:top w:val="nil"/>
              <w:left w:val="single" w:sz="8" w:space="0" w:color="auto"/>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 </w:t>
            </w:r>
          </w:p>
        </w:tc>
        <w:tc>
          <w:tcPr>
            <w:tcW w:w="29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Customer details</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list of customer are shown</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 xml:space="preserve">ok </w:t>
            </w:r>
          </w:p>
        </w:tc>
        <w:tc>
          <w:tcPr>
            <w:tcW w:w="1500" w:type="dxa"/>
            <w:tcBorders>
              <w:top w:val="nil"/>
              <w:left w:val="nil"/>
              <w:bottom w:val="single" w:sz="4"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Nothing</w:t>
            </w:r>
          </w:p>
        </w:tc>
      </w:tr>
      <w:tr w:rsidR="00B30E40" w:rsidRPr="00EA1EA2" w:rsidTr="00B30E40">
        <w:trPr>
          <w:trHeight w:val="540"/>
        </w:trPr>
        <w:tc>
          <w:tcPr>
            <w:tcW w:w="1500" w:type="dxa"/>
            <w:tcBorders>
              <w:top w:val="nil"/>
              <w:left w:val="single" w:sz="8" w:space="0" w:color="auto"/>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 </w:t>
            </w:r>
          </w:p>
        </w:tc>
        <w:tc>
          <w:tcPr>
            <w:tcW w:w="29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 xml:space="preserve">Payment </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Payment successful</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 xml:space="preserve">Not ok </w:t>
            </w:r>
          </w:p>
        </w:tc>
        <w:tc>
          <w:tcPr>
            <w:tcW w:w="1500" w:type="dxa"/>
            <w:tcBorders>
              <w:top w:val="nil"/>
              <w:left w:val="nil"/>
              <w:bottom w:val="single" w:sz="4"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 </w:t>
            </w:r>
          </w:p>
        </w:tc>
      </w:tr>
      <w:tr w:rsidR="00B30E40" w:rsidRPr="00EA1EA2" w:rsidTr="00B30E40">
        <w:trPr>
          <w:trHeight w:val="810"/>
        </w:trPr>
        <w:tc>
          <w:tcPr>
            <w:tcW w:w="1500" w:type="dxa"/>
            <w:tcBorders>
              <w:top w:val="nil"/>
              <w:left w:val="single" w:sz="8" w:space="0" w:color="auto"/>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 </w:t>
            </w:r>
          </w:p>
        </w:tc>
        <w:tc>
          <w:tcPr>
            <w:tcW w:w="29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Update Product</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Product Qty has been changed</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 xml:space="preserve">ok </w:t>
            </w:r>
          </w:p>
        </w:tc>
        <w:tc>
          <w:tcPr>
            <w:tcW w:w="1500" w:type="dxa"/>
            <w:tcBorders>
              <w:top w:val="nil"/>
              <w:left w:val="nil"/>
              <w:bottom w:val="single" w:sz="4"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Calibri"/>
                <w:color w:val="000000"/>
                <w:sz w:val="20"/>
                <w:szCs w:val="20"/>
                <w:lang w:eastAsia="en-US" w:bidi="mr-IN"/>
              </w:rPr>
              <w:t>Nothing</w:t>
            </w:r>
          </w:p>
        </w:tc>
      </w:tr>
      <w:tr w:rsidR="00B30E40" w:rsidRPr="00EA1EA2" w:rsidTr="00B30E40">
        <w:trPr>
          <w:trHeight w:val="810"/>
        </w:trPr>
        <w:tc>
          <w:tcPr>
            <w:tcW w:w="1500" w:type="dxa"/>
            <w:tcBorders>
              <w:top w:val="nil"/>
              <w:left w:val="single" w:sz="8" w:space="0" w:color="auto"/>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6</w:t>
            </w:r>
          </w:p>
        </w:tc>
        <w:tc>
          <w:tcPr>
            <w:tcW w:w="29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Order details</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redirected to order details page</w:t>
            </w:r>
          </w:p>
        </w:tc>
        <w:tc>
          <w:tcPr>
            <w:tcW w:w="1500" w:type="dxa"/>
            <w:tcBorders>
              <w:top w:val="nil"/>
              <w:left w:val="nil"/>
              <w:bottom w:val="single" w:sz="4"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Ok</w:t>
            </w:r>
          </w:p>
        </w:tc>
        <w:tc>
          <w:tcPr>
            <w:tcW w:w="1500" w:type="dxa"/>
            <w:tcBorders>
              <w:top w:val="nil"/>
              <w:left w:val="nil"/>
              <w:bottom w:val="single" w:sz="4"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Nothing</w:t>
            </w:r>
          </w:p>
        </w:tc>
      </w:tr>
      <w:tr w:rsidR="00B30E40" w:rsidRPr="00EA1EA2" w:rsidTr="00B30E40">
        <w:trPr>
          <w:trHeight w:val="1360"/>
        </w:trPr>
        <w:tc>
          <w:tcPr>
            <w:tcW w:w="1500" w:type="dxa"/>
            <w:tcBorders>
              <w:top w:val="nil"/>
              <w:left w:val="single" w:sz="8" w:space="0" w:color="auto"/>
              <w:bottom w:val="single" w:sz="8"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7</w:t>
            </w:r>
          </w:p>
        </w:tc>
        <w:tc>
          <w:tcPr>
            <w:tcW w:w="2900" w:type="dxa"/>
            <w:tcBorders>
              <w:top w:val="nil"/>
              <w:left w:val="nil"/>
              <w:bottom w:val="single" w:sz="8"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Review</w:t>
            </w:r>
          </w:p>
        </w:tc>
        <w:tc>
          <w:tcPr>
            <w:tcW w:w="1500" w:type="dxa"/>
            <w:tcBorders>
              <w:top w:val="nil"/>
              <w:left w:val="nil"/>
              <w:bottom w:val="single" w:sz="8"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Add informations according to no of seats allocated</w:t>
            </w:r>
          </w:p>
        </w:tc>
        <w:tc>
          <w:tcPr>
            <w:tcW w:w="1500" w:type="dxa"/>
            <w:tcBorders>
              <w:top w:val="nil"/>
              <w:left w:val="nil"/>
              <w:bottom w:val="single" w:sz="8"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 xml:space="preserve">Ok </w:t>
            </w:r>
          </w:p>
        </w:tc>
        <w:tc>
          <w:tcPr>
            <w:tcW w:w="1500" w:type="dxa"/>
            <w:tcBorders>
              <w:top w:val="nil"/>
              <w:left w:val="nil"/>
              <w:bottom w:val="single" w:sz="8"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Nothing</w:t>
            </w:r>
          </w:p>
        </w:tc>
      </w:tr>
      <w:tr w:rsidR="00B30E40" w:rsidRPr="00EA1EA2" w:rsidTr="00B30E40">
        <w:trPr>
          <w:trHeight w:val="550"/>
        </w:trPr>
        <w:tc>
          <w:tcPr>
            <w:tcW w:w="8900"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rsidR="00B30E40" w:rsidRPr="00EA1EA2" w:rsidRDefault="00B30E40" w:rsidP="00B30E40">
            <w:pPr>
              <w:suppressAutoHyphens w:val="0"/>
              <w:jc w:val="center"/>
              <w:rPr>
                <w:rFonts w:asciiTheme="majorHAnsi" w:hAnsiTheme="majorHAnsi" w:cs="Calibri"/>
                <w:b/>
                <w:bCs/>
                <w:color w:val="000000"/>
                <w:sz w:val="20"/>
                <w:szCs w:val="20"/>
                <w:lang w:eastAsia="en-US" w:bidi="mr-IN"/>
              </w:rPr>
            </w:pPr>
            <w:r w:rsidRPr="00EA1EA2">
              <w:rPr>
                <w:rFonts w:asciiTheme="majorHAnsi" w:hAnsiTheme="majorHAnsi" w:cs="Arial"/>
                <w:b/>
                <w:bCs/>
                <w:color w:val="000000"/>
                <w:sz w:val="20"/>
                <w:szCs w:val="20"/>
                <w:lang w:eastAsia="en-US" w:bidi="mr-IN"/>
              </w:rPr>
              <w:t>STATIC TESTING</w:t>
            </w:r>
          </w:p>
        </w:tc>
      </w:tr>
      <w:tr w:rsidR="00B30E40" w:rsidRPr="00EA1EA2" w:rsidTr="00B30E40">
        <w:trPr>
          <w:trHeight w:val="290"/>
        </w:trPr>
        <w:tc>
          <w:tcPr>
            <w:tcW w:w="1500" w:type="dxa"/>
            <w:tcBorders>
              <w:top w:val="nil"/>
              <w:left w:val="single" w:sz="8" w:space="0" w:color="auto"/>
              <w:bottom w:val="single" w:sz="4" w:space="0" w:color="auto"/>
              <w:right w:val="single" w:sz="4" w:space="0" w:color="auto"/>
            </w:tcBorders>
            <w:shd w:val="clear" w:color="000000" w:fill="BDD7EE"/>
            <w:vAlign w:val="center"/>
            <w:hideMark/>
          </w:tcPr>
          <w:p w:rsidR="00B30E40" w:rsidRPr="00EA1EA2" w:rsidRDefault="00B30E40" w:rsidP="00B30E40">
            <w:pPr>
              <w:suppressAutoHyphens w:val="0"/>
              <w:jc w:val="center"/>
              <w:rPr>
                <w:rFonts w:asciiTheme="majorHAnsi" w:hAnsiTheme="majorHAnsi" w:cs="Calibri"/>
                <w:b/>
                <w:bCs/>
                <w:color w:val="000000"/>
                <w:sz w:val="20"/>
                <w:szCs w:val="20"/>
                <w:lang w:eastAsia="en-US" w:bidi="mr-IN"/>
              </w:rPr>
            </w:pPr>
            <w:r w:rsidRPr="00EA1EA2">
              <w:rPr>
                <w:rFonts w:asciiTheme="majorHAnsi" w:hAnsiTheme="majorHAnsi" w:cs="Arial"/>
                <w:b/>
                <w:bCs/>
                <w:color w:val="000000"/>
                <w:sz w:val="20"/>
                <w:szCs w:val="20"/>
                <w:lang w:eastAsia="en-US" w:bidi="mr-IN"/>
              </w:rPr>
              <w:t>SR-NO</w:t>
            </w:r>
          </w:p>
        </w:tc>
        <w:tc>
          <w:tcPr>
            <w:tcW w:w="2900" w:type="dxa"/>
            <w:tcBorders>
              <w:top w:val="nil"/>
              <w:left w:val="nil"/>
              <w:bottom w:val="single" w:sz="4" w:space="0" w:color="auto"/>
              <w:right w:val="single" w:sz="4" w:space="0" w:color="auto"/>
            </w:tcBorders>
            <w:shd w:val="clear" w:color="000000" w:fill="BDD7EE"/>
            <w:vAlign w:val="center"/>
            <w:hideMark/>
          </w:tcPr>
          <w:p w:rsidR="00B30E40" w:rsidRPr="00EA1EA2" w:rsidRDefault="00B30E40" w:rsidP="00B30E40">
            <w:pPr>
              <w:suppressAutoHyphens w:val="0"/>
              <w:jc w:val="center"/>
              <w:rPr>
                <w:rFonts w:asciiTheme="majorHAnsi" w:hAnsiTheme="majorHAnsi" w:cs="Calibri"/>
                <w:b/>
                <w:bCs/>
                <w:color w:val="000000"/>
                <w:sz w:val="20"/>
                <w:szCs w:val="20"/>
                <w:lang w:eastAsia="en-US" w:bidi="mr-IN"/>
              </w:rPr>
            </w:pPr>
            <w:r w:rsidRPr="00EA1EA2">
              <w:rPr>
                <w:rFonts w:asciiTheme="majorHAnsi" w:hAnsiTheme="majorHAnsi" w:cs="Arial"/>
                <w:b/>
                <w:bCs/>
                <w:color w:val="000000"/>
                <w:sz w:val="20"/>
                <w:szCs w:val="20"/>
                <w:lang w:eastAsia="en-US" w:bidi="mr-IN"/>
              </w:rPr>
              <w:t>Deviation</w:t>
            </w:r>
          </w:p>
        </w:tc>
        <w:tc>
          <w:tcPr>
            <w:tcW w:w="1500" w:type="dxa"/>
            <w:tcBorders>
              <w:top w:val="nil"/>
              <w:left w:val="nil"/>
              <w:bottom w:val="single" w:sz="4" w:space="0" w:color="auto"/>
              <w:right w:val="single" w:sz="4" w:space="0" w:color="auto"/>
            </w:tcBorders>
            <w:shd w:val="clear" w:color="000000" w:fill="BDD7EE"/>
            <w:vAlign w:val="center"/>
            <w:hideMark/>
          </w:tcPr>
          <w:p w:rsidR="00B30E40" w:rsidRPr="00EA1EA2" w:rsidRDefault="00B30E40" w:rsidP="00B30E40">
            <w:pPr>
              <w:suppressAutoHyphens w:val="0"/>
              <w:rPr>
                <w:rFonts w:asciiTheme="majorHAnsi" w:hAnsiTheme="majorHAnsi" w:cs="Calibri"/>
                <w:b/>
                <w:bCs/>
                <w:color w:val="000000"/>
                <w:sz w:val="20"/>
                <w:szCs w:val="20"/>
                <w:lang w:eastAsia="en-US" w:bidi="mr-IN"/>
              </w:rPr>
            </w:pPr>
            <w:r w:rsidRPr="00EA1EA2">
              <w:rPr>
                <w:rFonts w:asciiTheme="majorHAnsi" w:hAnsiTheme="majorHAnsi" w:cs="Arial"/>
                <w:b/>
                <w:bCs/>
                <w:color w:val="000000"/>
                <w:sz w:val="20"/>
                <w:szCs w:val="20"/>
                <w:lang w:eastAsia="en-US" w:bidi="mr-IN"/>
              </w:rPr>
              <w:t>Program</w:t>
            </w:r>
          </w:p>
        </w:tc>
        <w:tc>
          <w:tcPr>
            <w:tcW w:w="1500" w:type="dxa"/>
            <w:tcBorders>
              <w:top w:val="nil"/>
              <w:left w:val="nil"/>
              <w:bottom w:val="single" w:sz="4" w:space="0" w:color="auto"/>
              <w:right w:val="single" w:sz="4" w:space="0" w:color="auto"/>
            </w:tcBorders>
            <w:shd w:val="clear" w:color="000000" w:fill="BDD7EE"/>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 </w:t>
            </w:r>
          </w:p>
        </w:tc>
        <w:tc>
          <w:tcPr>
            <w:tcW w:w="1500" w:type="dxa"/>
            <w:tcBorders>
              <w:top w:val="nil"/>
              <w:left w:val="nil"/>
              <w:bottom w:val="single" w:sz="4" w:space="0" w:color="auto"/>
              <w:right w:val="single" w:sz="8" w:space="0" w:color="auto"/>
            </w:tcBorders>
            <w:shd w:val="clear" w:color="000000" w:fill="BDD7EE"/>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 </w:t>
            </w:r>
          </w:p>
        </w:tc>
      </w:tr>
      <w:tr w:rsidR="00B30E40" w:rsidRPr="00EA1EA2" w:rsidTr="00B30E40">
        <w:trPr>
          <w:trHeight w:val="550"/>
        </w:trPr>
        <w:tc>
          <w:tcPr>
            <w:tcW w:w="1500" w:type="dxa"/>
            <w:tcBorders>
              <w:top w:val="nil"/>
              <w:left w:val="single" w:sz="8" w:space="0" w:color="auto"/>
              <w:bottom w:val="single" w:sz="8"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1</w:t>
            </w:r>
          </w:p>
        </w:tc>
        <w:tc>
          <w:tcPr>
            <w:tcW w:w="2900" w:type="dxa"/>
            <w:tcBorders>
              <w:top w:val="nil"/>
              <w:left w:val="nil"/>
              <w:bottom w:val="single" w:sz="8"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Commenting not followed</w:t>
            </w:r>
          </w:p>
        </w:tc>
        <w:tc>
          <w:tcPr>
            <w:tcW w:w="1500" w:type="dxa"/>
            <w:tcBorders>
              <w:top w:val="nil"/>
              <w:left w:val="nil"/>
              <w:bottom w:val="single" w:sz="8" w:space="0" w:color="auto"/>
              <w:right w:val="single" w:sz="4" w:space="0" w:color="auto"/>
            </w:tcBorders>
            <w:shd w:val="clear" w:color="auto" w:fill="auto"/>
            <w:vAlign w:val="center"/>
            <w:hideMark/>
          </w:tcPr>
          <w:p w:rsidR="00B30E40" w:rsidRPr="00EA1EA2" w:rsidRDefault="00B30E40" w:rsidP="00B30E40">
            <w:pPr>
              <w:suppressAutoHyphens w:val="0"/>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All Web Application</w:t>
            </w:r>
          </w:p>
        </w:tc>
        <w:tc>
          <w:tcPr>
            <w:tcW w:w="1500" w:type="dxa"/>
            <w:tcBorders>
              <w:top w:val="nil"/>
              <w:left w:val="nil"/>
              <w:bottom w:val="single" w:sz="8" w:space="0" w:color="auto"/>
              <w:right w:val="single" w:sz="4"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 </w:t>
            </w:r>
          </w:p>
        </w:tc>
        <w:tc>
          <w:tcPr>
            <w:tcW w:w="1500" w:type="dxa"/>
            <w:tcBorders>
              <w:top w:val="nil"/>
              <w:left w:val="nil"/>
              <w:bottom w:val="single" w:sz="8" w:space="0" w:color="auto"/>
              <w:right w:val="single" w:sz="8" w:space="0" w:color="auto"/>
            </w:tcBorders>
            <w:shd w:val="clear" w:color="auto" w:fill="auto"/>
            <w:vAlign w:val="center"/>
            <w:hideMark/>
          </w:tcPr>
          <w:p w:rsidR="00B30E40" w:rsidRPr="00EA1EA2" w:rsidRDefault="00B30E40" w:rsidP="00B30E40">
            <w:pPr>
              <w:suppressAutoHyphens w:val="0"/>
              <w:jc w:val="center"/>
              <w:rPr>
                <w:rFonts w:asciiTheme="majorHAnsi" w:hAnsiTheme="majorHAnsi" w:cs="Calibri"/>
                <w:color w:val="000000"/>
                <w:sz w:val="20"/>
                <w:szCs w:val="20"/>
                <w:lang w:eastAsia="en-US" w:bidi="mr-IN"/>
              </w:rPr>
            </w:pPr>
            <w:r w:rsidRPr="00EA1EA2">
              <w:rPr>
                <w:rFonts w:asciiTheme="majorHAnsi" w:hAnsiTheme="majorHAnsi" w:cs="Arial"/>
                <w:color w:val="000000"/>
                <w:sz w:val="20"/>
                <w:szCs w:val="20"/>
                <w:lang w:eastAsia="en-US" w:bidi="mr-IN"/>
              </w:rPr>
              <w:t> </w:t>
            </w:r>
          </w:p>
        </w:tc>
      </w:tr>
    </w:tbl>
    <w:p w:rsidR="000120F6" w:rsidRDefault="000120F6" w:rsidP="00785213">
      <w:pPr>
        <w:jc w:val="both"/>
        <w:rPr>
          <w:rFonts w:asciiTheme="majorHAnsi" w:hAnsiTheme="majorHAnsi"/>
          <w:b/>
          <w:bCs/>
        </w:rPr>
      </w:pPr>
    </w:p>
    <w:p w:rsidR="00EA1EA2" w:rsidRPr="00EA1EA2" w:rsidRDefault="00EA1EA2" w:rsidP="00785213">
      <w:pPr>
        <w:jc w:val="both"/>
        <w:rPr>
          <w:rFonts w:asciiTheme="majorHAnsi" w:hAnsiTheme="majorHAnsi"/>
          <w:b/>
          <w:bCs/>
        </w:rPr>
      </w:pPr>
    </w:p>
    <w:p w:rsidR="00785213" w:rsidRPr="00EA1EA2" w:rsidRDefault="00785213" w:rsidP="00211267">
      <w:pPr>
        <w:pStyle w:val="ListParagraph"/>
        <w:numPr>
          <w:ilvl w:val="0"/>
          <w:numId w:val="7"/>
        </w:numPr>
        <w:jc w:val="both"/>
        <w:rPr>
          <w:rFonts w:asciiTheme="majorHAnsi" w:hAnsiTheme="majorHAnsi"/>
        </w:rPr>
      </w:pPr>
      <w:r w:rsidRPr="00EA1EA2">
        <w:rPr>
          <w:rStyle w:val="Heading1Char"/>
          <w:rFonts w:asciiTheme="majorHAnsi" w:hAnsiTheme="majorHAnsi"/>
        </w:rPr>
        <w:lastRenderedPageBreak/>
        <w:t>PROJECT MANAGEMENT RELATED STATISTICS</w:t>
      </w:r>
    </w:p>
    <w:p w:rsidR="00785213" w:rsidRPr="00EA1EA2" w:rsidRDefault="00785213" w:rsidP="00785213">
      <w:pPr>
        <w:ind w:left="720"/>
        <w:jc w:val="both"/>
        <w:rPr>
          <w:rFonts w:asciiTheme="majorHAnsi" w:hAnsiTheme="majorHAnsi"/>
          <w:b/>
          <w:bCs/>
          <w:sz w:val="20"/>
          <w:lang w:val="en-IN"/>
        </w:rPr>
      </w:pPr>
    </w:p>
    <w:p w:rsidR="00785213" w:rsidRPr="00EA1EA2" w:rsidRDefault="008D4D0E" w:rsidP="00785213">
      <w:pPr>
        <w:ind w:left="720"/>
        <w:jc w:val="both"/>
        <w:rPr>
          <w:rFonts w:asciiTheme="majorHAnsi" w:hAnsiTheme="majorHAnsi"/>
          <w:b/>
          <w:bCs/>
          <w:sz w:val="20"/>
          <w:lang w:val="en-IN"/>
        </w:rPr>
      </w:pPr>
      <w:r w:rsidRPr="008D4D0E">
        <w:rPr>
          <w:rFonts w:asciiTheme="majorHAnsi" w:hAnsiTheme="majorHAnsi"/>
          <w:noProof/>
          <w:lang w:val="en-IN" w:eastAsia="en-IN"/>
        </w:rPr>
        <w:pict>
          <v:line id="Straight Connector 20" o:spid="_x0000_s1027" style="position:absolute;left:0;text-align:left;z-index:251663360;visibility:visible;mso-wrap-distance-top:-3e-5mm;mso-wrap-distance-bottom:-3e-5mm"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" strokeweight="1.59mm">
            <v:stroke joinstyle="miter" endcap="square"/>
          </v:line>
        </w:pict>
      </w:r>
    </w:p>
    <w:tbl>
      <w:tblPr>
        <w:tblW w:w="10280" w:type="dxa"/>
        <w:tblLayout w:type="fixed"/>
        <w:tblLook w:val="04A0"/>
      </w:tblPr>
      <w:tblGrid>
        <w:gridCol w:w="1435"/>
        <w:gridCol w:w="4392"/>
        <w:gridCol w:w="1262"/>
        <w:gridCol w:w="2115"/>
        <w:gridCol w:w="1076"/>
      </w:tblGrid>
      <w:tr w:rsidR="008D1442" w:rsidRPr="00EA1EA2" w:rsidTr="008D1442">
        <w:trPr>
          <w:gridAfter w:val="1"/>
          <w:wAfter w:w="1076" w:type="dxa"/>
          <w:trHeight w:val="520"/>
        </w:trPr>
        <w:tc>
          <w:tcPr>
            <w:tcW w:w="1435" w:type="dxa"/>
            <w:tcBorders>
              <w:top w:val="single" w:sz="8" w:space="0" w:color="auto"/>
              <w:left w:val="single" w:sz="8" w:space="0" w:color="auto"/>
              <w:bottom w:val="single" w:sz="4" w:space="0" w:color="auto"/>
              <w:right w:val="single" w:sz="4" w:space="0" w:color="auto"/>
            </w:tcBorders>
            <w:shd w:val="clear" w:color="000000" w:fill="BDD7EE"/>
            <w:vAlign w:val="center"/>
            <w:hideMark/>
          </w:tcPr>
          <w:p w:rsidR="008D1442" w:rsidRPr="00EA1EA2" w:rsidRDefault="008D1442" w:rsidP="008D1442">
            <w:pPr>
              <w:suppressAutoHyphens w:val="0"/>
              <w:jc w:val="center"/>
              <w:rPr>
                <w:rFonts w:asciiTheme="majorHAnsi" w:hAnsiTheme="majorHAnsi" w:cs="Arial"/>
                <w:b/>
                <w:bCs/>
                <w:color w:val="000000"/>
                <w:sz w:val="20"/>
                <w:szCs w:val="20"/>
                <w:lang w:eastAsia="en-US" w:bidi="mr-IN"/>
              </w:rPr>
            </w:pPr>
            <w:r w:rsidRPr="00EA1EA2">
              <w:rPr>
                <w:rFonts w:asciiTheme="majorHAnsi" w:hAnsiTheme="majorHAnsi" w:cs="Arial"/>
                <w:b/>
                <w:bCs/>
                <w:color w:val="000000"/>
                <w:sz w:val="20"/>
                <w:szCs w:val="20"/>
                <w:lang w:eastAsia="en-US" w:bidi="mr-IN"/>
              </w:rPr>
              <w:t xml:space="preserve">    DATE</w:t>
            </w:r>
          </w:p>
        </w:tc>
        <w:tc>
          <w:tcPr>
            <w:tcW w:w="4392" w:type="dxa"/>
            <w:tcBorders>
              <w:top w:val="single" w:sz="8" w:space="0" w:color="auto"/>
              <w:left w:val="nil"/>
              <w:bottom w:val="single" w:sz="4" w:space="0" w:color="auto"/>
              <w:right w:val="single" w:sz="4" w:space="0" w:color="auto"/>
            </w:tcBorders>
            <w:shd w:val="clear" w:color="000000" w:fill="BDD7EE"/>
            <w:vAlign w:val="center"/>
            <w:hideMark/>
          </w:tcPr>
          <w:p w:rsidR="008D1442" w:rsidRPr="00EA1EA2" w:rsidRDefault="008D1442" w:rsidP="008D1442">
            <w:pPr>
              <w:suppressAutoHyphens w:val="0"/>
              <w:jc w:val="center"/>
              <w:rPr>
                <w:rFonts w:asciiTheme="majorHAnsi" w:hAnsiTheme="majorHAnsi" w:cs="Arial"/>
                <w:b/>
                <w:bCs/>
                <w:color w:val="000000"/>
                <w:sz w:val="20"/>
                <w:szCs w:val="20"/>
                <w:lang w:eastAsia="en-US" w:bidi="mr-IN"/>
              </w:rPr>
            </w:pPr>
            <w:r w:rsidRPr="00EA1EA2">
              <w:rPr>
                <w:rFonts w:asciiTheme="majorHAnsi" w:hAnsiTheme="majorHAnsi" w:cs="Arial"/>
                <w:b/>
                <w:bCs/>
                <w:color w:val="000000"/>
                <w:sz w:val="20"/>
                <w:szCs w:val="20"/>
                <w:lang w:eastAsia="en-US" w:bidi="mr-IN"/>
              </w:rPr>
              <w:t>WORK PERFORMED</w:t>
            </w:r>
          </w:p>
        </w:tc>
        <w:tc>
          <w:tcPr>
            <w:tcW w:w="1262" w:type="dxa"/>
            <w:tcBorders>
              <w:top w:val="single" w:sz="8" w:space="0" w:color="auto"/>
              <w:left w:val="nil"/>
              <w:bottom w:val="single" w:sz="4" w:space="0" w:color="auto"/>
              <w:right w:val="single" w:sz="4" w:space="0" w:color="auto"/>
            </w:tcBorders>
            <w:shd w:val="clear" w:color="000000" w:fill="BDD7EE"/>
            <w:vAlign w:val="center"/>
            <w:hideMark/>
          </w:tcPr>
          <w:p w:rsidR="008D1442" w:rsidRPr="00EA1EA2" w:rsidRDefault="008D1442" w:rsidP="008D1442">
            <w:pPr>
              <w:suppressAutoHyphens w:val="0"/>
              <w:jc w:val="center"/>
              <w:rPr>
                <w:rFonts w:asciiTheme="majorHAnsi" w:hAnsiTheme="majorHAnsi" w:cs="Arial"/>
                <w:i/>
                <w:iCs/>
                <w:color w:val="000000"/>
                <w:lang w:eastAsia="en-US" w:bidi="mr-IN"/>
              </w:rPr>
            </w:pPr>
            <w:r w:rsidRPr="00EA1EA2">
              <w:rPr>
                <w:rFonts w:asciiTheme="majorHAnsi" w:hAnsiTheme="majorHAnsi" w:cs="Arial"/>
                <w:i/>
                <w:iCs/>
                <w:color w:val="000000"/>
                <w:lang w:eastAsia="en-US" w:bidi="mr-IN"/>
              </w:rPr>
              <w:t>SLC Phase</w:t>
            </w:r>
          </w:p>
        </w:tc>
        <w:tc>
          <w:tcPr>
            <w:tcW w:w="2115" w:type="dxa"/>
            <w:tcBorders>
              <w:top w:val="single" w:sz="8" w:space="0" w:color="auto"/>
              <w:left w:val="nil"/>
              <w:bottom w:val="single" w:sz="4" w:space="0" w:color="auto"/>
              <w:right w:val="single" w:sz="8" w:space="0" w:color="auto"/>
            </w:tcBorders>
            <w:shd w:val="clear" w:color="000000" w:fill="BDD7EE"/>
            <w:vAlign w:val="center"/>
            <w:hideMark/>
          </w:tcPr>
          <w:p w:rsidR="008D1442" w:rsidRPr="00EA1EA2" w:rsidRDefault="008D1442" w:rsidP="008D1442">
            <w:pPr>
              <w:suppressAutoHyphens w:val="0"/>
              <w:jc w:val="center"/>
              <w:rPr>
                <w:rFonts w:asciiTheme="majorHAnsi" w:hAnsiTheme="majorHAnsi" w:cs="Arial"/>
                <w:b/>
                <w:bCs/>
                <w:color w:val="000000"/>
                <w:sz w:val="20"/>
                <w:szCs w:val="20"/>
                <w:lang w:eastAsia="en-US" w:bidi="mr-IN"/>
              </w:rPr>
            </w:pPr>
            <w:r w:rsidRPr="00EA1EA2">
              <w:rPr>
                <w:rFonts w:asciiTheme="majorHAnsi" w:hAnsiTheme="majorHAnsi" w:cs="Arial"/>
                <w:b/>
                <w:bCs/>
                <w:color w:val="000000"/>
                <w:sz w:val="20"/>
                <w:szCs w:val="20"/>
                <w:lang w:eastAsia="en-US" w:bidi="mr-IN"/>
              </w:rPr>
              <w:t>Additional Notes</w:t>
            </w:r>
          </w:p>
        </w:tc>
      </w:tr>
      <w:tr w:rsidR="008D1442" w:rsidRPr="00EA1EA2" w:rsidTr="008D1442">
        <w:trPr>
          <w:gridAfter w:val="1"/>
          <w:wAfter w:w="1076" w:type="dxa"/>
          <w:trHeight w:val="1750"/>
        </w:trPr>
        <w:tc>
          <w:tcPr>
            <w:tcW w:w="1435" w:type="dxa"/>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Oct 20,2020</w:t>
            </w:r>
          </w:p>
        </w:tc>
        <w:tc>
          <w:tcPr>
            <w:tcW w:w="439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Project Allotment and User Requirements Gathering</w:t>
            </w: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 xml:space="preserve">Feasibility Study </w:t>
            </w:r>
          </w:p>
        </w:tc>
        <w:tc>
          <w:tcPr>
            <w:tcW w:w="2115" w:type="dxa"/>
            <w:tcBorders>
              <w:top w:val="nil"/>
              <w:left w:val="nil"/>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Our team met the client Mr. Nitinkudale (CEO, SIIT Pune) to know his requirements.</w:t>
            </w:r>
          </w:p>
        </w:tc>
      </w:tr>
      <w:tr w:rsidR="008D1442" w:rsidRPr="00EA1EA2" w:rsidTr="008D1442">
        <w:trPr>
          <w:gridAfter w:val="1"/>
          <w:wAfter w:w="1076" w:type="dxa"/>
          <w:trHeight w:val="1250"/>
        </w:trPr>
        <w:tc>
          <w:tcPr>
            <w:tcW w:w="1435" w:type="dxa"/>
            <w:vMerge w:val="restart"/>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8,202</w:t>
            </w:r>
            <w:r w:rsidR="000120F6" w:rsidRPr="00EA1EA2">
              <w:rPr>
                <w:rFonts w:asciiTheme="majorHAnsi" w:hAnsiTheme="majorHAnsi" w:cs="Arial"/>
                <w:color w:val="000000"/>
                <w:sz w:val="20"/>
                <w:szCs w:val="20"/>
                <w:lang w:eastAsia="en-US" w:bidi="mr-IN"/>
              </w:rPr>
              <w:t>1</w:t>
            </w:r>
          </w:p>
        </w:tc>
        <w:tc>
          <w:tcPr>
            <w:tcW w:w="439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Initial SRS Document Validation</w:t>
            </w: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Requirement Analysis</w:t>
            </w:r>
          </w:p>
        </w:tc>
        <w:tc>
          <w:tcPr>
            <w:tcW w:w="2115" w:type="dxa"/>
            <w:vMerge w:val="restart"/>
            <w:tcBorders>
              <w:top w:val="nil"/>
              <w:left w:val="single" w:sz="4" w:space="0" w:color="auto"/>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The initial SRS was presented to the client to understand his requirements better</w:t>
            </w:r>
          </w:p>
        </w:tc>
      </w:tr>
      <w:tr w:rsidR="008D1442" w:rsidRPr="00EA1EA2" w:rsidTr="008D1442">
        <w:trPr>
          <w:gridAfter w:val="1"/>
          <w:wAfter w:w="1076" w:type="dxa"/>
          <w:trHeight w:val="290"/>
        </w:trPr>
        <w:tc>
          <w:tcPr>
            <w:tcW w:w="1435" w:type="dxa"/>
            <w:vMerge/>
            <w:tcBorders>
              <w:top w:val="nil"/>
              <w:left w:val="single" w:sz="8" w:space="0" w:color="auto"/>
              <w:bottom w:val="single" w:sz="4" w:space="0" w:color="auto"/>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439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And Team Structure Decided</w:t>
            </w: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(Elicitation)</w:t>
            </w:r>
          </w:p>
        </w:tc>
        <w:tc>
          <w:tcPr>
            <w:tcW w:w="2115" w:type="dxa"/>
            <w:vMerge/>
            <w:tcBorders>
              <w:top w:val="nil"/>
              <w:left w:val="single" w:sz="4" w:space="0" w:color="auto"/>
              <w:bottom w:val="single" w:sz="4" w:space="0" w:color="auto"/>
              <w:right w:val="single" w:sz="8"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r>
      <w:tr w:rsidR="008D1442" w:rsidRPr="00EA1EA2" w:rsidTr="008D1442">
        <w:trPr>
          <w:gridAfter w:val="1"/>
          <w:wAfter w:w="1076" w:type="dxa"/>
          <w:trHeight w:val="700"/>
        </w:trPr>
        <w:tc>
          <w:tcPr>
            <w:tcW w:w="1435" w:type="dxa"/>
            <w:vMerge w:val="restart"/>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9,202</w:t>
            </w:r>
            <w:r w:rsidR="000120F6" w:rsidRPr="00EA1EA2">
              <w:rPr>
                <w:rFonts w:asciiTheme="majorHAnsi" w:hAnsiTheme="majorHAnsi" w:cs="Arial"/>
                <w:color w:val="000000"/>
                <w:sz w:val="20"/>
                <w:szCs w:val="20"/>
                <w:lang w:eastAsia="en-US" w:bidi="mr-IN"/>
              </w:rPr>
              <w:t>1</w:t>
            </w:r>
          </w:p>
        </w:tc>
        <w:tc>
          <w:tcPr>
            <w:tcW w:w="4392" w:type="dxa"/>
            <w:vMerge w:val="restart"/>
            <w:tcBorders>
              <w:top w:val="nil"/>
              <w:left w:val="single" w:sz="4"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Designing the use-cases, Class Diagram, Collaboration Diagram, E-R Diagram and User Interfaces</w:t>
            </w: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Requirement Analysis &amp;</w:t>
            </w:r>
          </w:p>
        </w:tc>
        <w:tc>
          <w:tcPr>
            <w:tcW w:w="2115" w:type="dxa"/>
            <w:vMerge w:val="restart"/>
            <w:tcBorders>
              <w:top w:val="nil"/>
              <w:left w:val="single" w:sz="4" w:space="0" w:color="auto"/>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Database Design completed</w:t>
            </w:r>
          </w:p>
        </w:tc>
      </w:tr>
      <w:tr w:rsidR="008D1442" w:rsidRPr="00EA1EA2" w:rsidTr="008D1442">
        <w:trPr>
          <w:gridAfter w:val="1"/>
          <w:wAfter w:w="1076" w:type="dxa"/>
          <w:trHeight w:val="290"/>
        </w:trPr>
        <w:tc>
          <w:tcPr>
            <w:tcW w:w="1435" w:type="dxa"/>
            <w:vMerge/>
            <w:tcBorders>
              <w:top w:val="nil"/>
              <w:left w:val="single" w:sz="8" w:space="0" w:color="auto"/>
              <w:bottom w:val="single" w:sz="4" w:space="0" w:color="auto"/>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4392" w:type="dxa"/>
            <w:vMerge/>
            <w:tcBorders>
              <w:top w:val="nil"/>
              <w:left w:val="single" w:sz="4" w:space="0" w:color="auto"/>
              <w:bottom w:val="single" w:sz="4" w:space="0" w:color="auto"/>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Design Phase</w:t>
            </w:r>
          </w:p>
        </w:tc>
        <w:tc>
          <w:tcPr>
            <w:tcW w:w="2115" w:type="dxa"/>
            <w:vMerge/>
            <w:tcBorders>
              <w:top w:val="nil"/>
              <w:left w:val="single" w:sz="4" w:space="0" w:color="auto"/>
              <w:bottom w:val="single" w:sz="4" w:space="0" w:color="auto"/>
              <w:right w:val="single" w:sz="8"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r>
      <w:tr w:rsidR="008D1442" w:rsidRPr="00EA1EA2" w:rsidTr="008D1442">
        <w:trPr>
          <w:gridAfter w:val="1"/>
          <w:wAfter w:w="1076" w:type="dxa"/>
          <w:trHeight w:val="800"/>
        </w:trPr>
        <w:tc>
          <w:tcPr>
            <w:tcW w:w="1435" w:type="dxa"/>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9,202</w:t>
            </w:r>
            <w:r w:rsidR="000120F6" w:rsidRPr="00EA1EA2">
              <w:rPr>
                <w:rFonts w:asciiTheme="majorHAnsi" w:hAnsiTheme="majorHAnsi" w:cs="Arial"/>
                <w:color w:val="000000"/>
                <w:sz w:val="20"/>
                <w:szCs w:val="20"/>
                <w:lang w:eastAsia="en-US" w:bidi="mr-IN"/>
              </w:rPr>
              <w:t>1</w:t>
            </w:r>
          </w:p>
        </w:tc>
        <w:tc>
          <w:tcPr>
            <w:tcW w:w="439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Business Logic Component design Started</w:t>
            </w: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Design Phase</w:t>
            </w:r>
          </w:p>
        </w:tc>
        <w:tc>
          <w:tcPr>
            <w:tcW w:w="2115" w:type="dxa"/>
            <w:tcBorders>
              <w:top w:val="nil"/>
              <w:left w:val="nil"/>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w:t>
            </w:r>
          </w:p>
        </w:tc>
      </w:tr>
      <w:tr w:rsidR="008D1442" w:rsidRPr="00EA1EA2" w:rsidTr="008D1442">
        <w:trPr>
          <w:gridAfter w:val="1"/>
          <w:wAfter w:w="1076" w:type="dxa"/>
          <w:trHeight w:val="750"/>
        </w:trPr>
        <w:tc>
          <w:tcPr>
            <w:tcW w:w="1435" w:type="dxa"/>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10,202</w:t>
            </w:r>
            <w:r w:rsidR="000120F6" w:rsidRPr="00EA1EA2">
              <w:rPr>
                <w:rFonts w:asciiTheme="majorHAnsi" w:hAnsiTheme="majorHAnsi" w:cs="Arial"/>
                <w:color w:val="000000"/>
                <w:sz w:val="20"/>
                <w:szCs w:val="20"/>
                <w:lang w:eastAsia="en-US" w:bidi="mr-IN"/>
              </w:rPr>
              <w:t>1</w:t>
            </w:r>
          </w:p>
        </w:tc>
        <w:tc>
          <w:tcPr>
            <w:tcW w:w="439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Coding Phase Started</w:t>
            </w: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Coding Phase</w:t>
            </w:r>
          </w:p>
        </w:tc>
        <w:tc>
          <w:tcPr>
            <w:tcW w:w="2115" w:type="dxa"/>
            <w:tcBorders>
              <w:top w:val="nil"/>
              <w:left w:val="nil"/>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70% of Class Library implemented.</w:t>
            </w:r>
          </w:p>
        </w:tc>
      </w:tr>
      <w:tr w:rsidR="008D1442" w:rsidRPr="00EA1EA2" w:rsidTr="008D1442">
        <w:trPr>
          <w:gridAfter w:val="1"/>
          <w:wAfter w:w="1076" w:type="dxa"/>
          <w:trHeight w:val="750"/>
        </w:trPr>
        <w:tc>
          <w:tcPr>
            <w:tcW w:w="1435" w:type="dxa"/>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11,202</w:t>
            </w:r>
            <w:r w:rsidR="000120F6" w:rsidRPr="00EA1EA2">
              <w:rPr>
                <w:rFonts w:asciiTheme="majorHAnsi" w:hAnsiTheme="majorHAnsi" w:cs="Arial"/>
                <w:color w:val="000000"/>
                <w:sz w:val="20"/>
                <w:szCs w:val="20"/>
                <w:lang w:eastAsia="en-US" w:bidi="mr-IN"/>
              </w:rPr>
              <w:t>1</w:t>
            </w:r>
          </w:p>
        </w:tc>
        <w:tc>
          <w:tcPr>
            <w:tcW w:w="439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Implementation of Web Application and Window Application Started</w:t>
            </w: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Coding Phase</w:t>
            </w:r>
          </w:p>
        </w:tc>
        <w:tc>
          <w:tcPr>
            <w:tcW w:w="2115" w:type="dxa"/>
            <w:tcBorders>
              <w:top w:val="nil"/>
              <w:left w:val="nil"/>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Class Library Development going on.</w:t>
            </w:r>
          </w:p>
        </w:tc>
      </w:tr>
      <w:tr w:rsidR="008D1442" w:rsidRPr="00EA1EA2" w:rsidTr="008D1442">
        <w:trPr>
          <w:gridAfter w:val="1"/>
          <w:wAfter w:w="1076" w:type="dxa"/>
          <w:trHeight w:val="517"/>
        </w:trPr>
        <w:tc>
          <w:tcPr>
            <w:tcW w:w="1435" w:type="dxa"/>
            <w:vMerge w:val="restart"/>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12, 202</w:t>
            </w:r>
            <w:r w:rsidR="000120F6" w:rsidRPr="00EA1EA2">
              <w:rPr>
                <w:rFonts w:asciiTheme="majorHAnsi" w:hAnsiTheme="majorHAnsi" w:cs="Arial"/>
                <w:color w:val="000000"/>
                <w:sz w:val="20"/>
                <w:szCs w:val="20"/>
                <w:lang w:eastAsia="en-US" w:bidi="mr-IN"/>
              </w:rPr>
              <w:t>1</w:t>
            </w:r>
          </w:p>
        </w:tc>
        <w:tc>
          <w:tcPr>
            <w:tcW w:w="4392" w:type="dxa"/>
            <w:vMerge w:val="restart"/>
            <w:tcBorders>
              <w:top w:val="nil"/>
              <w:left w:val="single" w:sz="4"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Implementation of Web Application and Window Application Continued</w:t>
            </w:r>
          </w:p>
        </w:tc>
        <w:tc>
          <w:tcPr>
            <w:tcW w:w="1262" w:type="dxa"/>
            <w:vMerge w:val="restart"/>
            <w:tcBorders>
              <w:top w:val="nil"/>
              <w:left w:val="single" w:sz="4"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Coding Phase and Unit Testing</w:t>
            </w:r>
          </w:p>
        </w:tc>
        <w:tc>
          <w:tcPr>
            <w:tcW w:w="2115" w:type="dxa"/>
            <w:vMerge w:val="restart"/>
            <w:tcBorders>
              <w:top w:val="nil"/>
              <w:left w:val="single" w:sz="4" w:space="0" w:color="auto"/>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Class Library Modified as per the need.</w:t>
            </w:r>
          </w:p>
        </w:tc>
      </w:tr>
      <w:tr w:rsidR="008D1442" w:rsidRPr="00EA1EA2" w:rsidTr="008D1442">
        <w:trPr>
          <w:trHeight w:val="290"/>
        </w:trPr>
        <w:tc>
          <w:tcPr>
            <w:tcW w:w="1435" w:type="dxa"/>
            <w:vMerge/>
            <w:tcBorders>
              <w:top w:val="nil"/>
              <w:left w:val="single" w:sz="8" w:space="0" w:color="auto"/>
              <w:bottom w:val="single" w:sz="4" w:space="0" w:color="auto"/>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4392" w:type="dxa"/>
            <w:vMerge/>
            <w:tcBorders>
              <w:top w:val="nil"/>
              <w:left w:val="single" w:sz="4" w:space="0" w:color="auto"/>
              <w:bottom w:val="single" w:sz="4" w:space="0" w:color="auto"/>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1262" w:type="dxa"/>
            <w:vMerge/>
            <w:tcBorders>
              <w:top w:val="nil"/>
              <w:left w:val="single" w:sz="4" w:space="0" w:color="auto"/>
              <w:bottom w:val="single" w:sz="4" w:space="0" w:color="auto"/>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2115" w:type="dxa"/>
            <w:vMerge/>
            <w:tcBorders>
              <w:top w:val="nil"/>
              <w:left w:val="single" w:sz="4" w:space="0" w:color="auto"/>
              <w:bottom w:val="single" w:sz="4" w:space="0" w:color="auto"/>
              <w:right w:val="single" w:sz="8"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1076" w:type="dxa"/>
            <w:tcBorders>
              <w:top w:val="nil"/>
              <w:left w:val="nil"/>
              <w:bottom w:val="nil"/>
              <w:right w:val="nil"/>
            </w:tcBorders>
            <w:shd w:val="clear" w:color="auto" w:fill="auto"/>
            <w:noWrap/>
            <w:vAlign w:val="bottom"/>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p>
        </w:tc>
      </w:tr>
      <w:tr w:rsidR="008D1442" w:rsidRPr="00EA1EA2" w:rsidTr="008D1442">
        <w:trPr>
          <w:trHeight w:val="550"/>
        </w:trPr>
        <w:tc>
          <w:tcPr>
            <w:tcW w:w="1435" w:type="dxa"/>
            <w:vMerge w:val="restart"/>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20, 202</w:t>
            </w:r>
            <w:r w:rsidR="000120F6" w:rsidRPr="00EA1EA2">
              <w:rPr>
                <w:rFonts w:asciiTheme="majorHAnsi" w:hAnsiTheme="majorHAnsi" w:cs="Arial"/>
                <w:color w:val="000000"/>
                <w:sz w:val="20"/>
                <w:szCs w:val="20"/>
                <w:lang w:eastAsia="en-US" w:bidi="mr-IN"/>
              </w:rPr>
              <w:t>1</w:t>
            </w:r>
          </w:p>
        </w:tc>
        <w:tc>
          <w:tcPr>
            <w:tcW w:w="4392" w:type="dxa"/>
            <w:vMerge w:val="restart"/>
            <w:tcBorders>
              <w:top w:val="nil"/>
              <w:left w:val="single" w:sz="4"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Implementation of Web Application and Window Application Continued</w:t>
            </w:r>
          </w:p>
        </w:tc>
        <w:tc>
          <w:tcPr>
            <w:tcW w:w="1262" w:type="dxa"/>
            <w:vMerge w:val="restart"/>
            <w:tcBorders>
              <w:top w:val="nil"/>
              <w:left w:val="single" w:sz="4"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Coding Phase and Unit Testing</w:t>
            </w:r>
          </w:p>
        </w:tc>
        <w:tc>
          <w:tcPr>
            <w:tcW w:w="2115" w:type="dxa"/>
            <w:vMerge w:val="restart"/>
            <w:tcBorders>
              <w:top w:val="nil"/>
              <w:left w:val="single" w:sz="4" w:space="0" w:color="auto"/>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 xml:space="preserve">              --</w:t>
            </w:r>
          </w:p>
        </w:tc>
        <w:tc>
          <w:tcPr>
            <w:tcW w:w="1076" w:type="dxa"/>
            <w:vAlign w:val="center"/>
            <w:hideMark/>
          </w:tcPr>
          <w:p w:rsidR="008D1442" w:rsidRPr="00EA1EA2" w:rsidRDefault="008D1442" w:rsidP="008D1442">
            <w:pPr>
              <w:suppressAutoHyphens w:val="0"/>
              <w:rPr>
                <w:rFonts w:asciiTheme="majorHAnsi" w:hAnsiTheme="majorHAnsi"/>
                <w:sz w:val="20"/>
                <w:szCs w:val="20"/>
                <w:lang w:eastAsia="en-US" w:bidi="mr-IN"/>
              </w:rPr>
            </w:pPr>
          </w:p>
        </w:tc>
      </w:tr>
      <w:tr w:rsidR="008D1442" w:rsidRPr="00EA1EA2" w:rsidTr="008D1442">
        <w:trPr>
          <w:trHeight w:val="290"/>
        </w:trPr>
        <w:tc>
          <w:tcPr>
            <w:tcW w:w="1435" w:type="dxa"/>
            <w:vMerge/>
            <w:tcBorders>
              <w:top w:val="nil"/>
              <w:left w:val="single" w:sz="8" w:space="0" w:color="auto"/>
              <w:bottom w:val="single" w:sz="4" w:space="0" w:color="auto"/>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4392" w:type="dxa"/>
            <w:vMerge/>
            <w:tcBorders>
              <w:top w:val="nil"/>
              <w:left w:val="single" w:sz="4" w:space="0" w:color="auto"/>
              <w:bottom w:val="single" w:sz="4" w:space="0" w:color="auto"/>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1262" w:type="dxa"/>
            <w:vMerge/>
            <w:tcBorders>
              <w:top w:val="nil"/>
              <w:left w:val="single" w:sz="4" w:space="0" w:color="auto"/>
              <w:bottom w:val="single" w:sz="4" w:space="0" w:color="auto"/>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2115" w:type="dxa"/>
            <w:vMerge/>
            <w:tcBorders>
              <w:top w:val="nil"/>
              <w:left w:val="single" w:sz="4" w:space="0" w:color="auto"/>
              <w:bottom w:val="single" w:sz="4" w:space="0" w:color="auto"/>
              <w:right w:val="single" w:sz="8"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1076" w:type="dxa"/>
            <w:tcBorders>
              <w:top w:val="nil"/>
              <w:left w:val="nil"/>
              <w:bottom w:val="nil"/>
              <w:right w:val="nil"/>
            </w:tcBorders>
            <w:shd w:val="clear" w:color="auto" w:fill="auto"/>
            <w:noWrap/>
            <w:vAlign w:val="bottom"/>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p>
        </w:tc>
      </w:tr>
      <w:tr w:rsidR="008D1442" w:rsidRPr="00EA1EA2" w:rsidTr="008D1442">
        <w:trPr>
          <w:trHeight w:val="1250"/>
        </w:trPr>
        <w:tc>
          <w:tcPr>
            <w:tcW w:w="1435" w:type="dxa"/>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20, 202</w:t>
            </w:r>
            <w:r w:rsidR="000120F6" w:rsidRPr="00EA1EA2">
              <w:rPr>
                <w:rFonts w:asciiTheme="majorHAnsi" w:hAnsiTheme="majorHAnsi" w:cs="Arial"/>
                <w:color w:val="000000"/>
                <w:sz w:val="20"/>
                <w:szCs w:val="20"/>
                <w:lang w:eastAsia="en-US" w:bidi="mr-IN"/>
              </w:rPr>
              <w:t>1</w:t>
            </w:r>
          </w:p>
        </w:tc>
        <w:tc>
          <w:tcPr>
            <w:tcW w:w="439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After Ensuring Proper Functioning the Required Validations were Implemented</w:t>
            </w: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Coding Phase and Unit Testing</w:t>
            </w:r>
          </w:p>
        </w:tc>
        <w:tc>
          <w:tcPr>
            <w:tcW w:w="2115" w:type="dxa"/>
            <w:tcBorders>
              <w:top w:val="nil"/>
              <w:left w:val="nil"/>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Module Integration was done by the Project Manager</w:t>
            </w:r>
          </w:p>
        </w:tc>
        <w:tc>
          <w:tcPr>
            <w:tcW w:w="1076" w:type="dxa"/>
            <w:vAlign w:val="center"/>
            <w:hideMark/>
          </w:tcPr>
          <w:p w:rsidR="008D1442" w:rsidRPr="00EA1EA2" w:rsidRDefault="008D1442" w:rsidP="008D1442">
            <w:pPr>
              <w:suppressAutoHyphens w:val="0"/>
              <w:rPr>
                <w:rFonts w:asciiTheme="majorHAnsi" w:hAnsiTheme="majorHAnsi"/>
                <w:sz w:val="20"/>
                <w:szCs w:val="20"/>
                <w:lang w:eastAsia="en-US" w:bidi="mr-IN"/>
              </w:rPr>
            </w:pPr>
          </w:p>
        </w:tc>
      </w:tr>
      <w:tr w:rsidR="008D1442" w:rsidRPr="00EA1EA2" w:rsidTr="008D1442">
        <w:trPr>
          <w:trHeight w:val="750"/>
        </w:trPr>
        <w:tc>
          <w:tcPr>
            <w:tcW w:w="1435" w:type="dxa"/>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20, 202</w:t>
            </w:r>
            <w:r w:rsidR="000120F6" w:rsidRPr="00EA1EA2">
              <w:rPr>
                <w:rFonts w:asciiTheme="majorHAnsi" w:hAnsiTheme="majorHAnsi" w:cs="Arial"/>
                <w:color w:val="000000"/>
                <w:sz w:val="20"/>
                <w:szCs w:val="20"/>
                <w:lang w:eastAsia="en-US" w:bidi="mr-IN"/>
              </w:rPr>
              <w:t>1</w:t>
            </w:r>
          </w:p>
        </w:tc>
        <w:tc>
          <w:tcPr>
            <w:tcW w:w="439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The Project was Tested by the respective Team Leaders and the Project Manager</w:t>
            </w: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Testing Phase (Module Testing)</w:t>
            </w:r>
          </w:p>
        </w:tc>
        <w:tc>
          <w:tcPr>
            <w:tcW w:w="2115" w:type="dxa"/>
            <w:tcBorders>
              <w:top w:val="nil"/>
              <w:left w:val="nil"/>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 xml:space="preserve">            --</w:t>
            </w:r>
          </w:p>
        </w:tc>
        <w:tc>
          <w:tcPr>
            <w:tcW w:w="1076" w:type="dxa"/>
            <w:vAlign w:val="center"/>
            <w:hideMark/>
          </w:tcPr>
          <w:p w:rsidR="008D1442" w:rsidRPr="00EA1EA2" w:rsidRDefault="008D1442" w:rsidP="008D1442">
            <w:pPr>
              <w:suppressAutoHyphens w:val="0"/>
              <w:rPr>
                <w:rFonts w:asciiTheme="majorHAnsi" w:hAnsiTheme="majorHAnsi"/>
                <w:sz w:val="20"/>
                <w:szCs w:val="20"/>
                <w:lang w:eastAsia="en-US" w:bidi="mr-IN"/>
              </w:rPr>
            </w:pPr>
          </w:p>
        </w:tc>
      </w:tr>
      <w:tr w:rsidR="008D1442" w:rsidRPr="00EA1EA2" w:rsidTr="008D1442">
        <w:trPr>
          <w:trHeight w:val="1250"/>
        </w:trPr>
        <w:tc>
          <w:tcPr>
            <w:tcW w:w="1435" w:type="dxa"/>
            <w:tcBorders>
              <w:top w:val="nil"/>
              <w:left w:val="single" w:sz="8" w:space="0" w:color="auto"/>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lastRenderedPageBreak/>
              <w:t>March 21, 202</w:t>
            </w:r>
            <w:r w:rsidR="000120F6" w:rsidRPr="00EA1EA2">
              <w:rPr>
                <w:rFonts w:asciiTheme="majorHAnsi" w:hAnsiTheme="majorHAnsi" w:cs="Arial"/>
                <w:color w:val="000000"/>
                <w:sz w:val="20"/>
                <w:szCs w:val="20"/>
                <w:lang w:eastAsia="en-US" w:bidi="mr-IN"/>
              </w:rPr>
              <w:t>1</w:t>
            </w:r>
          </w:p>
        </w:tc>
        <w:tc>
          <w:tcPr>
            <w:tcW w:w="439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The Project was Submitted to Other Project Leader of Other Project Group For Testing</w:t>
            </w:r>
          </w:p>
        </w:tc>
        <w:tc>
          <w:tcPr>
            <w:tcW w:w="1262" w:type="dxa"/>
            <w:tcBorders>
              <w:top w:val="nil"/>
              <w:left w:val="nil"/>
              <w:bottom w:val="single" w:sz="4" w:space="0" w:color="auto"/>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Testing Phase (Acceptance Testing)</w:t>
            </w:r>
          </w:p>
        </w:tc>
        <w:tc>
          <w:tcPr>
            <w:tcW w:w="2115" w:type="dxa"/>
            <w:tcBorders>
              <w:top w:val="nil"/>
              <w:left w:val="nil"/>
              <w:bottom w:val="single" w:sz="4"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The Project of Other Team was Taken up by the Team for Testing</w:t>
            </w:r>
          </w:p>
        </w:tc>
        <w:tc>
          <w:tcPr>
            <w:tcW w:w="1076" w:type="dxa"/>
            <w:vAlign w:val="center"/>
            <w:hideMark/>
          </w:tcPr>
          <w:p w:rsidR="008D1442" w:rsidRPr="00EA1EA2" w:rsidRDefault="008D1442" w:rsidP="008D1442">
            <w:pPr>
              <w:suppressAutoHyphens w:val="0"/>
              <w:rPr>
                <w:rFonts w:asciiTheme="majorHAnsi" w:hAnsiTheme="majorHAnsi"/>
                <w:sz w:val="20"/>
                <w:szCs w:val="20"/>
                <w:lang w:eastAsia="en-US" w:bidi="mr-IN"/>
              </w:rPr>
            </w:pPr>
          </w:p>
        </w:tc>
      </w:tr>
      <w:tr w:rsidR="008D1442" w:rsidRPr="00EA1EA2" w:rsidTr="008D1442">
        <w:trPr>
          <w:trHeight w:val="440"/>
        </w:trPr>
        <w:tc>
          <w:tcPr>
            <w:tcW w:w="1435" w:type="dxa"/>
            <w:vMerge w:val="restart"/>
            <w:tcBorders>
              <w:top w:val="nil"/>
              <w:left w:val="single" w:sz="8" w:space="0" w:color="auto"/>
              <w:bottom w:val="single" w:sz="8" w:space="0" w:color="000000"/>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21, 202</w:t>
            </w:r>
            <w:r w:rsidR="000120F6" w:rsidRPr="00EA1EA2">
              <w:rPr>
                <w:rFonts w:asciiTheme="majorHAnsi" w:hAnsiTheme="majorHAnsi" w:cs="Arial"/>
                <w:color w:val="000000"/>
                <w:sz w:val="20"/>
                <w:szCs w:val="20"/>
                <w:lang w:eastAsia="en-US" w:bidi="mr-IN"/>
              </w:rPr>
              <w:t>1</w:t>
            </w:r>
          </w:p>
        </w:tc>
        <w:tc>
          <w:tcPr>
            <w:tcW w:w="4392" w:type="dxa"/>
            <w:vMerge w:val="restart"/>
            <w:tcBorders>
              <w:top w:val="nil"/>
              <w:left w:val="single" w:sz="4" w:space="0" w:color="auto"/>
              <w:bottom w:val="single" w:sz="8" w:space="0" w:color="000000"/>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The Errors Found were Removed</w:t>
            </w:r>
          </w:p>
        </w:tc>
        <w:tc>
          <w:tcPr>
            <w:tcW w:w="1262" w:type="dxa"/>
            <w:vMerge w:val="restart"/>
            <w:tcBorders>
              <w:top w:val="nil"/>
              <w:left w:val="single" w:sz="4" w:space="0" w:color="auto"/>
              <w:bottom w:val="single" w:sz="8" w:space="0" w:color="000000"/>
              <w:right w:val="single" w:sz="4"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Debugging</w:t>
            </w:r>
          </w:p>
        </w:tc>
        <w:tc>
          <w:tcPr>
            <w:tcW w:w="2115" w:type="dxa"/>
            <w:vMerge w:val="restart"/>
            <w:tcBorders>
              <w:top w:val="nil"/>
              <w:left w:val="single" w:sz="4" w:space="0" w:color="auto"/>
              <w:bottom w:val="single" w:sz="8" w:space="0" w:color="000000"/>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The Project was complete for submission</w:t>
            </w:r>
          </w:p>
        </w:tc>
        <w:tc>
          <w:tcPr>
            <w:tcW w:w="1076" w:type="dxa"/>
            <w:vAlign w:val="center"/>
            <w:hideMark/>
          </w:tcPr>
          <w:p w:rsidR="008D1442" w:rsidRPr="00EA1EA2" w:rsidRDefault="008D1442" w:rsidP="008D1442">
            <w:pPr>
              <w:suppressAutoHyphens w:val="0"/>
              <w:rPr>
                <w:rFonts w:asciiTheme="majorHAnsi" w:hAnsiTheme="majorHAnsi"/>
                <w:sz w:val="20"/>
                <w:szCs w:val="20"/>
                <w:lang w:eastAsia="en-US" w:bidi="mr-IN"/>
              </w:rPr>
            </w:pPr>
          </w:p>
        </w:tc>
      </w:tr>
      <w:tr w:rsidR="008D1442" w:rsidRPr="00EA1EA2" w:rsidTr="008D1442">
        <w:trPr>
          <w:trHeight w:val="300"/>
        </w:trPr>
        <w:tc>
          <w:tcPr>
            <w:tcW w:w="1435" w:type="dxa"/>
            <w:vMerge/>
            <w:tcBorders>
              <w:top w:val="nil"/>
              <w:left w:val="single" w:sz="8" w:space="0" w:color="auto"/>
              <w:bottom w:val="single" w:sz="8" w:space="0" w:color="000000"/>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4392" w:type="dxa"/>
            <w:vMerge/>
            <w:tcBorders>
              <w:top w:val="nil"/>
              <w:left w:val="single" w:sz="4" w:space="0" w:color="auto"/>
              <w:bottom w:val="single" w:sz="8" w:space="0" w:color="000000"/>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1262" w:type="dxa"/>
            <w:vMerge/>
            <w:tcBorders>
              <w:top w:val="nil"/>
              <w:left w:val="single" w:sz="4" w:space="0" w:color="auto"/>
              <w:bottom w:val="single" w:sz="8" w:space="0" w:color="000000"/>
              <w:right w:val="single" w:sz="4"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2115" w:type="dxa"/>
            <w:vMerge/>
            <w:tcBorders>
              <w:top w:val="nil"/>
              <w:left w:val="single" w:sz="4" w:space="0" w:color="auto"/>
              <w:bottom w:val="single" w:sz="8" w:space="0" w:color="000000"/>
              <w:right w:val="single" w:sz="8" w:space="0" w:color="auto"/>
            </w:tcBorders>
            <w:vAlign w:val="center"/>
            <w:hideMark/>
          </w:tcPr>
          <w:p w:rsidR="008D1442" w:rsidRPr="00EA1EA2" w:rsidRDefault="008D1442" w:rsidP="008D1442">
            <w:pPr>
              <w:suppressAutoHyphens w:val="0"/>
              <w:rPr>
                <w:rFonts w:asciiTheme="majorHAnsi" w:hAnsiTheme="majorHAnsi" w:cs="Arial"/>
                <w:color w:val="000000"/>
                <w:sz w:val="20"/>
                <w:szCs w:val="20"/>
                <w:lang w:eastAsia="en-US" w:bidi="mr-IN"/>
              </w:rPr>
            </w:pPr>
          </w:p>
        </w:tc>
        <w:tc>
          <w:tcPr>
            <w:tcW w:w="1076" w:type="dxa"/>
            <w:tcBorders>
              <w:top w:val="nil"/>
              <w:left w:val="nil"/>
              <w:bottom w:val="nil"/>
              <w:right w:val="nil"/>
            </w:tcBorders>
            <w:shd w:val="clear" w:color="auto" w:fill="auto"/>
            <w:noWrap/>
            <w:vAlign w:val="bottom"/>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p>
        </w:tc>
      </w:tr>
      <w:tr w:rsidR="008D1442" w:rsidRPr="00EA1EA2" w:rsidTr="008D1442">
        <w:trPr>
          <w:trHeight w:val="300"/>
        </w:trPr>
        <w:tc>
          <w:tcPr>
            <w:tcW w:w="1435" w:type="dxa"/>
            <w:tcBorders>
              <w:top w:val="nil"/>
              <w:left w:val="single" w:sz="8" w:space="0" w:color="auto"/>
              <w:bottom w:val="single" w:sz="8" w:space="0" w:color="auto"/>
              <w:right w:val="nil"/>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March 22, 202</w:t>
            </w:r>
            <w:r w:rsidR="000120F6" w:rsidRPr="00EA1EA2">
              <w:rPr>
                <w:rFonts w:asciiTheme="majorHAnsi" w:hAnsiTheme="majorHAnsi" w:cs="Arial"/>
                <w:color w:val="000000"/>
                <w:sz w:val="20"/>
                <w:szCs w:val="20"/>
                <w:lang w:eastAsia="en-US" w:bidi="mr-IN"/>
              </w:rPr>
              <w:t>1</w:t>
            </w:r>
          </w:p>
        </w:tc>
        <w:tc>
          <w:tcPr>
            <w:tcW w:w="4392" w:type="dxa"/>
            <w:tcBorders>
              <w:top w:val="nil"/>
              <w:left w:val="double" w:sz="6" w:space="0" w:color="808080"/>
              <w:bottom w:val="single" w:sz="8" w:space="0" w:color="auto"/>
              <w:right w:val="nil"/>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Final Submission of Project</w:t>
            </w:r>
          </w:p>
        </w:tc>
        <w:tc>
          <w:tcPr>
            <w:tcW w:w="1262" w:type="dxa"/>
            <w:tcBorders>
              <w:top w:val="nil"/>
              <w:left w:val="double" w:sz="6" w:space="0" w:color="808080"/>
              <w:bottom w:val="single" w:sz="8" w:space="0" w:color="auto"/>
              <w:right w:val="nil"/>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 </w:t>
            </w:r>
          </w:p>
        </w:tc>
        <w:tc>
          <w:tcPr>
            <w:tcW w:w="2115" w:type="dxa"/>
            <w:tcBorders>
              <w:top w:val="nil"/>
              <w:left w:val="double" w:sz="6" w:space="0" w:color="808080"/>
              <w:bottom w:val="single" w:sz="8" w:space="0" w:color="auto"/>
              <w:right w:val="single" w:sz="8" w:space="0" w:color="auto"/>
            </w:tcBorders>
            <w:shd w:val="clear" w:color="auto" w:fill="auto"/>
            <w:vAlign w:val="center"/>
            <w:hideMark/>
          </w:tcPr>
          <w:p w:rsidR="008D1442" w:rsidRPr="00EA1EA2" w:rsidRDefault="008D1442" w:rsidP="008D1442">
            <w:pPr>
              <w:suppressAutoHyphens w:val="0"/>
              <w:jc w:val="center"/>
              <w:rPr>
                <w:rFonts w:asciiTheme="majorHAnsi" w:hAnsiTheme="majorHAnsi" w:cs="Arial"/>
                <w:color w:val="000000"/>
                <w:sz w:val="20"/>
                <w:szCs w:val="20"/>
                <w:lang w:eastAsia="en-US" w:bidi="mr-IN"/>
              </w:rPr>
            </w:pPr>
            <w:r w:rsidRPr="00EA1EA2">
              <w:rPr>
                <w:rFonts w:asciiTheme="majorHAnsi" w:hAnsiTheme="majorHAnsi" w:cs="Arial"/>
                <w:color w:val="000000"/>
                <w:sz w:val="20"/>
                <w:szCs w:val="20"/>
                <w:lang w:eastAsia="en-US" w:bidi="mr-IN"/>
              </w:rPr>
              <w:t> </w:t>
            </w:r>
          </w:p>
        </w:tc>
        <w:tc>
          <w:tcPr>
            <w:tcW w:w="1076" w:type="dxa"/>
            <w:vAlign w:val="center"/>
            <w:hideMark/>
          </w:tcPr>
          <w:p w:rsidR="008D1442" w:rsidRPr="00EA1EA2" w:rsidRDefault="008D1442" w:rsidP="008D1442">
            <w:pPr>
              <w:suppressAutoHyphens w:val="0"/>
              <w:rPr>
                <w:rFonts w:asciiTheme="majorHAnsi" w:hAnsiTheme="majorHAnsi"/>
                <w:sz w:val="20"/>
                <w:szCs w:val="20"/>
                <w:lang w:eastAsia="en-US" w:bidi="mr-IN"/>
              </w:rPr>
            </w:pPr>
          </w:p>
        </w:tc>
      </w:tr>
    </w:tbl>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left"/>
        <w:rPr>
          <w:rFonts w:asciiTheme="majorHAnsi" w:hAnsiTheme="majorHAnsi"/>
        </w:rPr>
      </w:pPr>
    </w:p>
    <w:p w:rsidR="00785213" w:rsidRPr="00EA1EA2" w:rsidRDefault="00785213" w:rsidP="00785213">
      <w:pPr>
        <w:pStyle w:val="Title"/>
        <w:jc w:val="left"/>
        <w:rPr>
          <w:rFonts w:asciiTheme="majorHAnsi" w:hAnsiTheme="majorHAnsi"/>
        </w:rPr>
      </w:pPr>
    </w:p>
    <w:p w:rsidR="00785213" w:rsidRPr="00EA1EA2" w:rsidRDefault="00785213" w:rsidP="00785213">
      <w:pPr>
        <w:pStyle w:val="Title"/>
        <w:jc w:val="left"/>
        <w:rPr>
          <w:rFonts w:asciiTheme="majorHAnsi" w:hAnsiTheme="majorHAnsi"/>
        </w:rPr>
      </w:pPr>
    </w:p>
    <w:p w:rsidR="00785213" w:rsidRPr="00EA1EA2" w:rsidRDefault="00785213" w:rsidP="00785213">
      <w:pPr>
        <w:pStyle w:val="Title"/>
        <w:jc w:val="left"/>
        <w:rPr>
          <w:rFonts w:asciiTheme="majorHAnsi" w:hAnsiTheme="majorHAnsi"/>
        </w:rPr>
      </w:pPr>
    </w:p>
    <w:p w:rsidR="008D1442" w:rsidRPr="00EA1EA2" w:rsidRDefault="008D1442" w:rsidP="008D1442">
      <w:pPr>
        <w:pStyle w:val="Subtitle"/>
        <w:rPr>
          <w:rFonts w:asciiTheme="majorHAnsi" w:hAnsiTheme="majorHAnsi"/>
        </w:rPr>
      </w:pPr>
    </w:p>
    <w:p w:rsidR="008D1442" w:rsidRPr="00EA1EA2" w:rsidRDefault="008D1442" w:rsidP="008D1442">
      <w:pPr>
        <w:pStyle w:val="BodyText"/>
        <w:rPr>
          <w:rFonts w:asciiTheme="majorHAnsi" w:hAnsiTheme="majorHAnsi"/>
        </w:rPr>
      </w:pPr>
    </w:p>
    <w:p w:rsidR="008D1442" w:rsidRPr="00EA1EA2" w:rsidRDefault="008D1442" w:rsidP="008D1442">
      <w:pPr>
        <w:pStyle w:val="BodyText"/>
        <w:rPr>
          <w:rFonts w:asciiTheme="majorHAnsi" w:hAnsiTheme="majorHAnsi"/>
        </w:rPr>
      </w:pPr>
    </w:p>
    <w:p w:rsidR="008D1442" w:rsidRPr="00EA1EA2" w:rsidRDefault="008D1442" w:rsidP="008D1442">
      <w:pPr>
        <w:pStyle w:val="BodyText"/>
        <w:rPr>
          <w:rFonts w:asciiTheme="majorHAnsi" w:hAnsiTheme="majorHAnsi"/>
        </w:rPr>
      </w:pPr>
    </w:p>
    <w:p w:rsidR="008D1442" w:rsidRPr="00EA1EA2" w:rsidRDefault="008D1442" w:rsidP="008D1442">
      <w:pPr>
        <w:pStyle w:val="BodyText"/>
        <w:rPr>
          <w:rFonts w:asciiTheme="majorHAnsi" w:hAnsiTheme="majorHAnsi"/>
        </w:rPr>
      </w:pPr>
    </w:p>
    <w:p w:rsidR="008D1442" w:rsidRPr="00EA1EA2" w:rsidRDefault="008D1442" w:rsidP="008D1442">
      <w:pPr>
        <w:pStyle w:val="BodyText"/>
        <w:rPr>
          <w:rFonts w:asciiTheme="majorHAnsi" w:hAnsiTheme="majorHAnsi"/>
        </w:rPr>
      </w:pPr>
    </w:p>
    <w:p w:rsidR="008D1442" w:rsidRPr="00EA1EA2" w:rsidRDefault="008D1442" w:rsidP="008D1442">
      <w:pPr>
        <w:pStyle w:val="BodyText"/>
        <w:rPr>
          <w:rFonts w:asciiTheme="majorHAnsi" w:hAnsiTheme="majorHAnsi"/>
        </w:rPr>
      </w:pPr>
    </w:p>
    <w:p w:rsidR="0071205D" w:rsidRPr="00EA1EA2" w:rsidRDefault="0071205D" w:rsidP="008D1442">
      <w:pPr>
        <w:pStyle w:val="BodyText"/>
        <w:rPr>
          <w:rFonts w:asciiTheme="majorHAnsi" w:hAnsiTheme="majorHAnsi"/>
        </w:rPr>
      </w:pPr>
    </w:p>
    <w:p w:rsidR="0071205D" w:rsidRPr="00EA1EA2" w:rsidRDefault="0071205D" w:rsidP="008D1442">
      <w:pPr>
        <w:pStyle w:val="BodyText"/>
        <w:rPr>
          <w:rFonts w:asciiTheme="majorHAnsi" w:hAnsiTheme="majorHAnsi"/>
        </w:rPr>
      </w:pPr>
    </w:p>
    <w:p w:rsidR="0071205D" w:rsidRPr="00EA1EA2" w:rsidRDefault="0071205D" w:rsidP="008D1442">
      <w:pPr>
        <w:pStyle w:val="BodyText"/>
        <w:rPr>
          <w:rFonts w:asciiTheme="majorHAnsi" w:hAnsiTheme="majorHAnsi"/>
        </w:rPr>
      </w:pPr>
    </w:p>
    <w:p w:rsidR="0071205D" w:rsidRPr="00EA1EA2" w:rsidRDefault="0071205D" w:rsidP="008D1442">
      <w:pPr>
        <w:pStyle w:val="BodyText"/>
        <w:rPr>
          <w:rFonts w:asciiTheme="majorHAnsi" w:hAnsiTheme="majorHAnsi"/>
        </w:rPr>
      </w:pPr>
    </w:p>
    <w:p w:rsidR="0071205D" w:rsidRPr="00EA1EA2" w:rsidRDefault="0071205D" w:rsidP="008D1442">
      <w:pPr>
        <w:pStyle w:val="BodyText"/>
        <w:rPr>
          <w:rFonts w:asciiTheme="majorHAnsi" w:hAnsiTheme="majorHAnsi"/>
        </w:rPr>
      </w:pPr>
    </w:p>
    <w:p w:rsidR="0071205D" w:rsidRPr="00EA1EA2" w:rsidRDefault="0071205D" w:rsidP="008D1442">
      <w:pPr>
        <w:pStyle w:val="BodyText"/>
        <w:rPr>
          <w:rFonts w:asciiTheme="majorHAnsi" w:hAnsiTheme="majorHAnsi"/>
        </w:rPr>
      </w:pPr>
    </w:p>
    <w:p w:rsidR="0071205D" w:rsidRPr="00EA1EA2" w:rsidRDefault="0071205D" w:rsidP="008D1442">
      <w:pPr>
        <w:pStyle w:val="BodyText"/>
        <w:rPr>
          <w:rFonts w:asciiTheme="majorHAnsi" w:hAnsiTheme="majorHAnsi"/>
        </w:rPr>
      </w:pPr>
    </w:p>
    <w:p w:rsidR="0071205D" w:rsidRPr="00EA1EA2" w:rsidRDefault="0071205D" w:rsidP="008D1442">
      <w:pPr>
        <w:pStyle w:val="BodyText"/>
        <w:rPr>
          <w:rFonts w:asciiTheme="majorHAnsi" w:hAnsiTheme="majorHAnsi"/>
        </w:rPr>
      </w:pPr>
    </w:p>
    <w:p w:rsidR="0071205D" w:rsidRDefault="0071205D" w:rsidP="008D1442">
      <w:pPr>
        <w:pStyle w:val="BodyText"/>
        <w:rPr>
          <w:rFonts w:asciiTheme="majorHAnsi" w:hAnsiTheme="majorHAnsi"/>
        </w:rPr>
      </w:pPr>
    </w:p>
    <w:p w:rsidR="00EA1EA2" w:rsidRDefault="00EA1EA2" w:rsidP="008D1442">
      <w:pPr>
        <w:pStyle w:val="BodyText"/>
        <w:rPr>
          <w:rFonts w:asciiTheme="majorHAnsi" w:hAnsiTheme="majorHAnsi"/>
        </w:rPr>
      </w:pPr>
    </w:p>
    <w:p w:rsidR="0071205D" w:rsidRPr="00EA1EA2" w:rsidRDefault="0071205D" w:rsidP="008D1442">
      <w:pPr>
        <w:pStyle w:val="BodyText"/>
        <w:rPr>
          <w:rFonts w:asciiTheme="majorHAnsi" w:hAnsiTheme="majorHAnsi"/>
        </w:rPr>
      </w:pPr>
    </w:p>
    <w:p w:rsidR="00785213" w:rsidRPr="00EA1EA2" w:rsidRDefault="00785213" w:rsidP="00211267">
      <w:pPr>
        <w:pStyle w:val="Heading1"/>
        <w:numPr>
          <w:ilvl w:val="0"/>
          <w:numId w:val="7"/>
        </w:numPr>
        <w:rPr>
          <w:rFonts w:asciiTheme="majorHAnsi" w:hAnsiTheme="majorHAnsi"/>
          <w:sz w:val="26"/>
        </w:rPr>
      </w:pPr>
      <w:r w:rsidRPr="00EA1EA2">
        <w:rPr>
          <w:rFonts w:asciiTheme="majorHAnsi" w:hAnsiTheme="majorHAnsi"/>
        </w:rPr>
        <w:lastRenderedPageBreak/>
        <w:t>Appendix A</w:t>
      </w:r>
    </w:p>
    <w:p w:rsidR="00785213" w:rsidRPr="00EA1EA2" w:rsidRDefault="00785213" w:rsidP="00785213">
      <w:pPr>
        <w:pStyle w:val="Title"/>
        <w:jc w:val="left"/>
        <w:rPr>
          <w:rFonts w:asciiTheme="majorHAnsi" w:hAnsiTheme="majorHAnsi"/>
        </w:rPr>
      </w:pPr>
      <w:r w:rsidRPr="00EA1EA2">
        <w:rPr>
          <w:rFonts w:asciiTheme="majorHAnsi" w:hAnsiTheme="majorHAnsi"/>
          <w:sz w:val="26"/>
        </w:rPr>
        <w:t>E</w:t>
      </w:r>
      <w:r w:rsidR="00F66B9B" w:rsidRPr="00EA1EA2">
        <w:rPr>
          <w:rFonts w:asciiTheme="majorHAnsi" w:hAnsiTheme="majorHAnsi"/>
          <w:sz w:val="26"/>
        </w:rPr>
        <w:t xml:space="preserve">ntity </w:t>
      </w:r>
      <w:r w:rsidRPr="00EA1EA2">
        <w:rPr>
          <w:rFonts w:asciiTheme="majorHAnsi" w:hAnsiTheme="majorHAnsi"/>
          <w:sz w:val="26"/>
        </w:rPr>
        <w:t>R</w:t>
      </w:r>
      <w:r w:rsidR="00F66B9B" w:rsidRPr="00EA1EA2">
        <w:rPr>
          <w:rFonts w:asciiTheme="majorHAnsi" w:hAnsiTheme="majorHAnsi"/>
          <w:sz w:val="26"/>
        </w:rPr>
        <w:t xml:space="preserve">elationship </w:t>
      </w:r>
      <w:r w:rsidRPr="00EA1EA2">
        <w:rPr>
          <w:rFonts w:asciiTheme="majorHAnsi" w:hAnsiTheme="majorHAnsi"/>
          <w:sz w:val="26"/>
        </w:rPr>
        <w:t>Diagram</w:t>
      </w:r>
    </w:p>
    <w:p w:rsidR="00785213" w:rsidRPr="00EA1EA2" w:rsidRDefault="00000D2E" w:rsidP="00000D2E">
      <w:pPr>
        <w:pStyle w:val="Subtitle"/>
        <w:ind w:left="-540"/>
        <w:jc w:val="left"/>
        <w:rPr>
          <w:rFonts w:asciiTheme="majorHAnsi" w:hAnsiTheme="majorHAnsi"/>
        </w:rPr>
      </w:pPr>
      <w:r w:rsidRPr="00EA1EA2">
        <w:rPr>
          <w:rFonts w:asciiTheme="majorHAnsi" w:hAnsiTheme="majorHAnsi"/>
          <w:noProof/>
          <w:lang w:val="en-GB" w:eastAsia="en-GB"/>
        </w:rPr>
        <w:drawing>
          <wp:inline distT="0" distB="0" distL="0" distR="0">
            <wp:extent cx="6287247" cy="6911163"/>
            <wp:effectExtent l="19050" t="0" r="0" b="0"/>
            <wp:docPr id="3" name="Picture 1" descr="C:\Users\Pranit\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it\Desktop\a.png"/>
                    <pic:cNvPicPr>
                      <a:picLocks noChangeAspect="1" noChangeArrowheads="1"/>
                    </pic:cNvPicPr>
                  </pic:nvPicPr>
                  <pic:blipFill>
                    <a:blip r:embed="rId12"/>
                    <a:srcRect/>
                    <a:stretch>
                      <a:fillRect/>
                    </a:stretch>
                  </pic:blipFill>
                  <pic:spPr bwMode="auto">
                    <a:xfrm>
                      <a:off x="0" y="0"/>
                      <a:ext cx="6283925" cy="6907511"/>
                    </a:xfrm>
                    <a:prstGeom prst="rect">
                      <a:avLst/>
                    </a:prstGeom>
                    <a:noFill/>
                    <a:ln w="9525">
                      <a:noFill/>
                      <a:miter lim="800000"/>
                      <a:headEnd/>
                      <a:tailEnd/>
                    </a:ln>
                  </pic:spPr>
                </pic:pic>
              </a:graphicData>
            </a:graphic>
          </wp:inline>
        </w:drawing>
      </w:r>
    </w:p>
    <w:p w:rsidR="00287E9F" w:rsidRPr="00EA1EA2" w:rsidRDefault="00287E9F" w:rsidP="00287E9F">
      <w:pPr>
        <w:pStyle w:val="BodyText"/>
        <w:rPr>
          <w:rFonts w:asciiTheme="majorHAnsi" w:hAnsiTheme="majorHAnsi"/>
        </w:rPr>
      </w:pPr>
    </w:p>
    <w:p w:rsidR="00000D2E" w:rsidRPr="00EA1EA2" w:rsidRDefault="00000D2E" w:rsidP="00287E9F">
      <w:pPr>
        <w:pStyle w:val="BodyText"/>
        <w:rPr>
          <w:rFonts w:asciiTheme="majorHAnsi" w:hAnsiTheme="majorHAnsi"/>
        </w:rPr>
      </w:pPr>
    </w:p>
    <w:p w:rsidR="00000D2E" w:rsidRPr="00EA1EA2" w:rsidRDefault="00000D2E" w:rsidP="00287E9F">
      <w:pPr>
        <w:pStyle w:val="BodyText"/>
        <w:rPr>
          <w:rFonts w:asciiTheme="majorHAnsi" w:hAnsiTheme="majorHAnsi"/>
        </w:rPr>
      </w:pPr>
    </w:p>
    <w:p w:rsidR="00000D2E" w:rsidRPr="00EA1EA2" w:rsidRDefault="00000D2E" w:rsidP="00287E9F">
      <w:pPr>
        <w:pStyle w:val="BodyText"/>
        <w:rPr>
          <w:rFonts w:asciiTheme="majorHAnsi" w:hAnsiTheme="majorHAnsi"/>
        </w:rPr>
      </w:pPr>
    </w:p>
    <w:p w:rsidR="00000D2E" w:rsidRPr="00EA1EA2" w:rsidRDefault="00000D2E" w:rsidP="00287E9F">
      <w:pPr>
        <w:pStyle w:val="BodyText"/>
        <w:rPr>
          <w:rFonts w:asciiTheme="majorHAnsi" w:hAnsiTheme="majorHAnsi"/>
        </w:rPr>
      </w:pPr>
    </w:p>
    <w:p w:rsidR="00785213" w:rsidRPr="00EA1EA2" w:rsidRDefault="00785213" w:rsidP="00785213">
      <w:pPr>
        <w:rPr>
          <w:rFonts w:asciiTheme="majorHAnsi" w:hAnsiTheme="majorHAnsi"/>
          <w:b/>
          <w:bCs/>
          <w:sz w:val="30"/>
          <w:u w:val="single"/>
        </w:rPr>
      </w:pPr>
      <w:r w:rsidRPr="00EA1EA2">
        <w:rPr>
          <w:rFonts w:asciiTheme="majorHAnsi" w:hAnsiTheme="majorHAnsi"/>
          <w:b/>
          <w:bCs/>
          <w:sz w:val="30"/>
          <w:u w:val="single"/>
        </w:rPr>
        <w:lastRenderedPageBreak/>
        <w:t>DataFlow Diagram:</w:t>
      </w:r>
    </w:p>
    <w:p w:rsidR="00785213" w:rsidRPr="00EA1EA2" w:rsidRDefault="00785213" w:rsidP="00785213">
      <w:pPr>
        <w:rPr>
          <w:rFonts w:asciiTheme="majorHAnsi" w:hAnsiTheme="majorHAnsi"/>
          <w:b/>
          <w:bCs/>
          <w:sz w:val="30"/>
          <w:u w:val="single"/>
        </w:rPr>
      </w:pPr>
    </w:p>
    <w:p w:rsidR="00EB2266" w:rsidRPr="00EA1EA2" w:rsidRDefault="00EB2266" w:rsidP="00EB2266">
      <w:pPr>
        <w:suppressAutoHyphens w:val="0"/>
        <w:rPr>
          <w:rFonts w:asciiTheme="majorHAnsi" w:hAnsiTheme="majorHAnsi" w:cs="Calibri"/>
          <w:sz w:val="22"/>
          <w:szCs w:val="22"/>
          <w:lang w:eastAsia="en-US" w:bidi="mr-IN"/>
        </w:rPr>
      </w:pPr>
      <w:r w:rsidRPr="00EA1EA2">
        <w:rPr>
          <w:rFonts w:asciiTheme="majorHAnsi" w:hAnsiTheme="majorHAnsi" w:cs="Calibri"/>
          <w:noProof/>
          <w:sz w:val="22"/>
          <w:szCs w:val="22"/>
          <w:lang w:val="en-GB" w:eastAsia="en-GB"/>
        </w:rPr>
        <w:drawing>
          <wp:inline distT="0" distB="0" distL="0" distR="0">
            <wp:extent cx="5486400" cy="5386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5386070"/>
                    </a:xfrm>
                    <a:prstGeom prst="rect">
                      <a:avLst/>
                    </a:prstGeom>
                    <a:noFill/>
                    <a:ln>
                      <a:noFill/>
                    </a:ln>
                  </pic:spPr>
                </pic:pic>
              </a:graphicData>
            </a:graphic>
          </wp:inline>
        </w:drawing>
      </w:r>
    </w:p>
    <w:p w:rsidR="000120F6" w:rsidRPr="00EA1EA2" w:rsidRDefault="000120F6" w:rsidP="000120F6">
      <w:pPr>
        <w:suppressAutoHyphens w:val="0"/>
        <w:rPr>
          <w:rFonts w:asciiTheme="majorHAnsi" w:hAnsiTheme="majorHAnsi" w:cs="Calibri"/>
          <w:sz w:val="22"/>
          <w:szCs w:val="22"/>
          <w:lang w:eastAsia="en-US" w:bidi="mr-IN"/>
        </w:rPr>
      </w:pPr>
    </w:p>
    <w:p w:rsidR="00FD7A4C" w:rsidRPr="00EA1EA2" w:rsidRDefault="00FD7A4C" w:rsidP="00FD7A4C">
      <w:pPr>
        <w:suppressAutoHyphens w:val="0"/>
        <w:rPr>
          <w:rFonts w:asciiTheme="majorHAnsi" w:hAnsiTheme="majorHAnsi" w:cs="Calibri"/>
          <w:sz w:val="22"/>
          <w:szCs w:val="22"/>
          <w:lang w:eastAsia="en-US" w:bidi="mr-IN"/>
        </w:rPr>
      </w:pPr>
    </w:p>
    <w:p w:rsidR="00785213" w:rsidRPr="00EA1EA2" w:rsidRDefault="00785213" w:rsidP="00785213">
      <w:pPr>
        <w:rPr>
          <w:rFonts w:asciiTheme="majorHAnsi" w:hAnsiTheme="majorHAnsi"/>
          <w:b/>
          <w:bCs/>
          <w:sz w:val="30"/>
          <w:u w:val="single"/>
        </w:rPr>
      </w:pPr>
    </w:p>
    <w:p w:rsidR="00785213" w:rsidRPr="00EA1EA2" w:rsidRDefault="00785213" w:rsidP="00785213">
      <w:pPr>
        <w:rPr>
          <w:rFonts w:asciiTheme="majorHAnsi" w:hAnsiTheme="majorHAnsi"/>
          <w:b/>
          <w:bCs/>
          <w:sz w:val="30"/>
          <w:u w:val="single"/>
        </w:rPr>
      </w:pPr>
    </w:p>
    <w:p w:rsidR="00785213" w:rsidRPr="00EA1EA2" w:rsidRDefault="00785213" w:rsidP="00785213">
      <w:pPr>
        <w:rPr>
          <w:rFonts w:asciiTheme="majorHAnsi" w:hAnsiTheme="majorHAnsi"/>
          <w:b/>
          <w:bCs/>
          <w:sz w:val="30"/>
          <w:u w:val="single"/>
        </w:rPr>
      </w:pPr>
    </w:p>
    <w:p w:rsidR="00785213" w:rsidRPr="00EA1EA2" w:rsidRDefault="00785213" w:rsidP="00785213">
      <w:pPr>
        <w:rPr>
          <w:rFonts w:asciiTheme="majorHAnsi" w:hAnsiTheme="majorHAnsi"/>
          <w:b/>
          <w:bCs/>
          <w:sz w:val="30"/>
          <w:u w:val="single"/>
        </w:rPr>
      </w:pPr>
    </w:p>
    <w:p w:rsidR="00785213" w:rsidRPr="00EA1EA2" w:rsidRDefault="00785213" w:rsidP="00785213">
      <w:pPr>
        <w:rPr>
          <w:rFonts w:asciiTheme="majorHAnsi" w:hAnsiTheme="majorHAnsi"/>
          <w:b/>
          <w:bCs/>
          <w:sz w:val="30"/>
          <w:u w:val="single"/>
        </w:rPr>
      </w:pPr>
    </w:p>
    <w:p w:rsidR="00785213" w:rsidRPr="00EA1EA2" w:rsidRDefault="00785213" w:rsidP="00785213">
      <w:pPr>
        <w:rPr>
          <w:rFonts w:asciiTheme="majorHAnsi" w:hAnsiTheme="majorHAnsi"/>
          <w:b/>
          <w:bCs/>
          <w:sz w:val="30"/>
          <w:u w:val="single"/>
        </w:rPr>
      </w:pPr>
    </w:p>
    <w:p w:rsidR="00287E9F" w:rsidRPr="00EA1EA2" w:rsidRDefault="00287E9F" w:rsidP="00785213">
      <w:pPr>
        <w:rPr>
          <w:rFonts w:asciiTheme="majorHAnsi" w:hAnsiTheme="majorHAnsi"/>
          <w:b/>
          <w:bCs/>
          <w:sz w:val="30"/>
          <w:u w:val="single"/>
        </w:rPr>
      </w:pPr>
    </w:p>
    <w:p w:rsidR="00287E9F" w:rsidRPr="00EA1EA2" w:rsidRDefault="00287E9F" w:rsidP="00785213">
      <w:pPr>
        <w:rPr>
          <w:rFonts w:asciiTheme="majorHAnsi" w:hAnsiTheme="majorHAnsi"/>
          <w:b/>
          <w:bCs/>
          <w:sz w:val="30"/>
          <w:u w:val="single"/>
        </w:rPr>
      </w:pPr>
    </w:p>
    <w:p w:rsidR="00EB2266" w:rsidRPr="00EA1EA2" w:rsidRDefault="00EB2266" w:rsidP="00785213">
      <w:pPr>
        <w:rPr>
          <w:rFonts w:asciiTheme="majorHAnsi" w:hAnsiTheme="majorHAnsi"/>
          <w:b/>
          <w:bCs/>
          <w:sz w:val="30"/>
          <w:u w:val="single"/>
        </w:rPr>
      </w:pPr>
    </w:p>
    <w:p w:rsidR="00785213" w:rsidRPr="00EA1EA2" w:rsidRDefault="00785213" w:rsidP="00785213">
      <w:pPr>
        <w:rPr>
          <w:rFonts w:asciiTheme="majorHAnsi" w:hAnsiTheme="majorHAnsi"/>
          <w:noProof/>
          <w:lang w:val="en-IN" w:eastAsia="en-IN"/>
        </w:rPr>
      </w:pPr>
      <w:r w:rsidRPr="00EA1EA2">
        <w:rPr>
          <w:rFonts w:asciiTheme="majorHAnsi" w:hAnsiTheme="majorHAnsi"/>
          <w:b/>
          <w:bCs/>
          <w:sz w:val="30"/>
          <w:u w:val="single"/>
        </w:rPr>
        <w:lastRenderedPageBreak/>
        <w:t>Class</w:t>
      </w:r>
      <w:r w:rsidR="00EA1EA2">
        <w:rPr>
          <w:rFonts w:asciiTheme="majorHAnsi" w:hAnsiTheme="majorHAnsi"/>
          <w:b/>
          <w:bCs/>
          <w:sz w:val="30"/>
          <w:u w:val="single"/>
        </w:rPr>
        <w:t xml:space="preserve"> </w:t>
      </w:r>
      <w:r w:rsidRPr="00EA1EA2">
        <w:rPr>
          <w:rFonts w:asciiTheme="majorHAnsi" w:hAnsiTheme="majorHAnsi"/>
          <w:b/>
          <w:bCs/>
          <w:sz w:val="30"/>
          <w:u w:val="single"/>
        </w:rPr>
        <w:t>Diagram</w:t>
      </w:r>
    </w:p>
    <w:p w:rsidR="00712A8B" w:rsidRPr="00EA1EA2" w:rsidRDefault="00EB2266" w:rsidP="00785213">
      <w:pPr>
        <w:rPr>
          <w:rFonts w:asciiTheme="majorHAnsi" w:hAnsiTheme="majorHAnsi"/>
        </w:rPr>
      </w:pPr>
      <w:r w:rsidRPr="00EA1EA2">
        <w:rPr>
          <w:rFonts w:asciiTheme="majorHAnsi" w:hAnsiTheme="majorHAnsi"/>
          <w:noProof/>
          <w:lang w:val="en-GB" w:eastAsia="en-GB"/>
        </w:rPr>
        <w:drawing>
          <wp:inline distT="0" distB="0" distL="0" distR="0">
            <wp:extent cx="5486400" cy="4557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557395"/>
                    </a:xfrm>
                    <a:prstGeom prst="rect">
                      <a:avLst/>
                    </a:prstGeom>
                  </pic:spPr>
                </pic:pic>
              </a:graphicData>
            </a:graphic>
          </wp:inline>
        </w:drawing>
      </w:r>
    </w:p>
    <w:p w:rsidR="00785213" w:rsidRPr="00EA1EA2" w:rsidRDefault="00785213" w:rsidP="00785213">
      <w:pPr>
        <w:pStyle w:val="Subtitle"/>
        <w:rPr>
          <w:rFonts w:asciiTheme="majorHAnsi" w:hAnsiTheme="majorHAnsi"/>
        </w:rPr>
      </w:pPr>
    </w:p>
    <w:p w:rsidR="00785213" w:rsidRPr="00EA1EA2" w:rsidRDefault="00785213" w:rsidP="00785213">
      <w:pPr>
        <w:pStyle w:val="Title"/>
        <w:jc w:val="both"/>
        <w:rPr>
          <w:rFonts w:asciiTheme="majorHAnsi" w:hAnsiTheme="majorHAnsi"/>
        </w:rPr>
      </w:pPr>
    </w:p>
    <w:p w:rsidR="00785213" w:rsidRPr="00EA1EA2" w:rsidRDefault="00785213" w:rsidP="00785213">
      <w:pPr>
        <w:pStyle w:val="Title"/>
        <w:jc w:val="both"/>
        <w:rPr>
          <w:rFonts w:asciiTheme="majorHAnsi" w:hAnsiTheme="majorHAnsi"/>
        </w:rPr>
      </w:pPr>
    </w:p>
    <w:p w:rsidR="00287E9F" w:rsidRPr="00EA1EA2" w:rsidRDefault="00287E9F" w:rsidP="00785213">
      <w:pPr>
        <w:pStyle w:val="Title"/>
        <w:jc w:val="both"/>
        <w:rPr>
          <w:rFonts w:asciiTheme="majorHAnsi" w:hAnsiTheme="majorHAnsi"/>
        </w:rPr>
      </w:pPr>
    </w:p>
    <w:p w:rsidR="00287E9F" w:rsidRPr="00EA1EA2" w:rsidRDefault="00287E9F" w:rsidP="00785213">
      <w:pPr>
        <w:pStyle w:val="Title"/>
        <w:jc w:val="both"/>
        <w:rPr>
          <w:rFonts w:asciiTheme="majorHAnsi" w:hAnsiTheme="majorHAnsi"/>
        </w:rPr>
      </w:pPr>
    </w:p>
    <w:p w:rsidR="00287E9F" w:rsidRPr="00EA1EA2" w:rsidRDefault="00287E9F" w:rsidP="00785213">
      <w:pPr>
        <w:pStyle w:val="Title"/>
        <w:jc w:val="both"/>
        <w:rPr>
          <w:rFonts w:asciiTheme="majorHAnsi" w:hAnsiTheme="majorHAnsi"/>
        </w:rPr>
      </w:pPr>
    </w:p>
    <w:p w:rsidR="00287E9F" w:rsidRPr="00EA1EA2" w:rsidRDefault="00287E9F" w:rsidP="00785213">
      <w:pPr>
        <w:pStyle w:val="Title"/>
        <w:jc w:val="both"/>
        <w:rPr>
          <w:rFonts w:asciiTheme="majorHAnsi" w:hAnsiTheme="majorHAnsi"/>
        </w:rPr>
      </w:pPr>
    </w:p>
    <w:p w:rsidR="00287E9F" w:rsidRPr="00EA1EA2" w:rsidRDefault="00287E9F" w:rsidP="00785213">
      <w:pPr>
        <w:pStyle w:val="Title"/>
        <w:jc w:val="both"/>
        <w:rPr>
          <w:rFonts w:asciiTheme="majorHAnsi" w:hAnsiTheme="majorHAnsi"/>
        </w:rPr>
      </w:pPr>
    </w:p>
    <w:p w:rsidR="00287E9F" w:rsidRPr="00EA1EA2" w:rsidRDefault="00287E9F" w:rsidP="00785213">
      <w:pPr>
        <w:pStyle w:val="Title"/>
        <w:jc w:val="both"/>
        <w:rPr>
          <w:rFonts w:asciiTheme="majorHAnsi" w:hAnsiTheme="majorHAnsi"/>
        </w:rPr>
      </w:pPr>
    </w:p>
    <w:p w:rsidR="00287E9F" w:rsidRPr="00EA1EA2" w:rsidRDefault="00287E9F" w:rsidP="00785213">
      <w:pPr>
        <w:pStyle w:val="Title"/>
        <w:jc w:val="both"/>
        <w:rPr>
          <w:rFonts w:asciiTheme="majorHAnsi" w:hAnsiTheme="majorHAnsi"/>
        </w:rPr>
      </w:pPr>
    </w:p>
    <w:p w:rsidR="00287E9F" w:rsidRPr="00EA1EA2" w:rsidRDefault="00287E9F" w:rsidP="00785213">
      <w:pPr>
        <w:pStyle w:val="Title"/>
        <w:jc w:val="both"/>
        <w:rPr>
          <w:rFonts w:asciiTheme="majorHAnsi" w:hAnsiTheme="majorHAnsi"/>
        </w:rPr>
      </w:pPr>
    </w:p>
    <w:p w:rsidR="00287E9F" w:rsidRPr="00EA1EA2" w:rsidRDefault="00287E9F" w:rsidP="00785213">
      <w:pPr>
        <w:pStyle w:val="Title"/>
        <w:jc w:val="both"/>
        <w:rPr>
          <w:rFonts w:asciiTheme="majorHAnsi" w:hAnsiTheme="majorHAnsi"/>
        </w:rPr>
      </w:pPr>
    </w:p>
    <w:p w:rsidR="00287E9F" w:rsidRPr="00EA1EA2" w:rsidRDefault="00287E9F" w:rsidP="00785213">
      <w:pPr>
        <w:pStyle w:val="Title"/>
        <w:jc w:val="both"/>
        <w:rPr>
          <w:rFonts w:asciiTheme="majorHAnsi" w:hAnsiTheme="majorHAnsi"/>
        </w:rPr>
      </w:pPr>
    </w:p>
    <w:p w:rsidR="00785213" w:rsidRPr="00EA1EA2" w:rsidRDefault="00785213" w:rsidP="00211267">
      <w:pPr>
        <w:pStyle w:val="Heading1"/>
        <w:numPr>
          <w:ilvl w:val="0"/>
          <w:numId w:val="7"/>
        </w:numPr>
        <w:rPr>
          <w:rFonts w:asciiTheme="majorHAnsi" w:hAnsiTheme="majorHAnsi"/>
        </w:rPr>
      </w:pPr>
      <w:r w:rsidRPr="00EA1EA2">
        <w:rPr>
          <w:rFonts w:asciiTheme="majorHAnsi" w:hAnsiTheme="majorHAnsi"/>
        </w:rPr>
        <w:lastRenderedPageBreak/>
        <w:t>AppendixB</w:t>
      </w:r>
    </w:p>
    <w:p w:rsidR="007E3D49" w:rsidRDefault="007E3D49" w:rsidP="00785213">
      <w:pPr>
        <w:pStyle w:val="Title"/>
        <w:jc w:val="both"/>
        <w:rPr>
          <w:rFonts w:asciiTheme="majorHAnsi" w:hAnsiTheme="majorHAnsi"/>
          <w:sz w:val="28"/>
        </w:rPr>
      </w:pPr>
    </w:p>
    <w:p w:rsidR="007E3D49" w:rsidRPr="007E3D49" w:rsidRDefault="007E3D49" w:rsidP="007E3D49">
      <w:pPr>
        <w:pStyle w:val="Title"/>
        <w:jc w:val="both"/>
        <w:rPr>
          <w:rFonts w:asciiTheme="majorHAnsi" w:hAnsiTheme="majorHAnsi"/>
          <w:sz w:val="28"/>
        </w:rPr>
      </w:pPr>
      <w:r>
        <w:rPr>
          <w:rFonts w:asciiTheme="majorHAnsi" w:hAnsiTheme="majorHAnsi"/>
          <w:sz w:val="28"/>
        </w:rPr>
        <w:t>Signin</w:t>
      </w:r>
    </w:p>
    <w:p w:rsidR="007E3D49" w:rsidRDefault="007E3D49" w:rsidP="00785213">
      <w:pPr>
        <w:pStyle w:val="Title"/>
        <w:jc w:val="both"/>
        <w:rPr>
          <w:rFonts w:asciiTheme="majorHAnsi" w:hAnsiTheme="majorHAnsi"/>
          <w:sz w:val="28"/>
        </w:rPr>
      </w:pPr>
    </w:p>
    <w:p w:rsidR="00E52055" w:rsidRDefault="00E52055" w:rsidP="007E3D49">
      <w:pPr>
        <w:pStyle w:val="Title"/>
        <w:jc w:val="both"/>
        <w:rPr>
          <w:rFonts w:asciiTheme="majorHAnsi" w:hAnsiTheme="majorHAnsi"/>
          <w:sz w:val="28"/>
        </w:rPr>
      </w:pPr>
      <w:r>
        <w:rPr>
          <w:rFonts w:asciiTheme="majorHAnsi" w:hAnsiTheme="majorHAnsi"/>
          <w:b w:val="0"/>
          <w:bCs w:val="0"/>
          <w:noProof/>
          <w:sz w:val="28"/>
          <w:lang w:val="en-GB" w:eastAsia="en-GB"/>
        </w:rPr>
        <w:drawing>
          <wp:inline distT="0" distB="0" distL="0" distR="0">
            <wp:extent cx="5829300" cy="328039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E52055" w:rsidRDefault="00E52055" w:rsidP="007E3D49">
      <w:pPr>
        <w:pStyle w:val="Title"/>
        <w:jc w:val="both"/>
        <w:rPr>
          <w:rFonts w:asciiTheme="majorHAnsi" w:hAnsiTheme="majorHAnsi"/>
          <w:sz w:val="28"/>
        </w:rPr>
      </w:pPr>
    </w:p>
    <w:p w:rsidR="007E3D49" w:rsidRPr="007E3D49" w:rsidRDefault="007E3D49" w:rsidP="007E3D49">
      <w:pPr>
        <w:pStyle w:val="Title"/>
        <w:jc w:val="both"/>
        <w:rPr>
          <w:rFonts w:asciiTheme="majorHAnsi" w:hAnsiTheme="majorHAnsi"/>
          <w:sz w:val="28"/>
        </w:rPr>
      </w:pPr>
      <w:r>
        <w:rPr>
          <w:rFonts w:asciiTheme="majorHAnsi" w:hAnsiTheme="majorHAnsi"/>
          <w:sz w:val="28"/>
        </w:rPr>
        <w:t>Signup</w:t>
      </w:r>
    </w:p>
    <w:p w:rsidR="007E3D49" w:rsidRDefault="007E3D49" w:rsidP="00785213">
      <w:pPr>
        <w:pStyle w:val="Title"/>
        <w:jc w:val="both"/>
        <w:rPr>
          <w:rFonts w:asciiTheme="majorHAnsi" w:hAnsiTheme="majorHAnsi"/>
          <w:sz w:val="28"/>
        </w:rPr>
      </w:pPr>
    </w:p>
    <w:p w:rsidR="007E3D49" w:rsidRDefault="00E52055" w:rsidP="00785213">
      <w:pPr>
        <w:pStyle w:val="Title"/>
        <w:jc w:val="both"/>
        <w:rPr>
          <w:rFonts w:asciiTheme="majorHAnsi" w:hAnsiTheme="majorHAnsi"/>
          <w:sz w:val="28"/>
        </w:rPr>
      </w:pPr>
      <w:r>
        <w:rPr>
          <w:rFonts w:asciiTheme="majorHAnsi" w:hAnsiTheme="majorHAnsi"/>
          <w:b w:val="0"/>
          <w:bCs w:val="0"/>
          <w:noProof/>
          <w:sz w:val="28"/>
          <w:lang w:val="en-GB" w:eastAsia="en-GB"/>
        </w:rPr>
        <w:drawing>
          <wp:inline distT="0" distB="0" distL="0" distR="0">
            <wp:extent cx="5829300" cy="328039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85213" w:rsidRPr="00EA1EA2" w:rsidRDefault="00785213" w:rsidP="00785213">
      <w:pPr>
        <w:pStyle w:val="Title"/>
        <w:jc w:val="both"/>
        <w:rPr>
          <w:rFonts w:asciiTheme="majorHAnsi" w:hAnsiTheme="majorHAnsi"/>
          <w:sz w:val="22"/>
          <w:u w:val="none"/>
        </w:rPr>
      </w:pPr>
      <w:r w:rsidRPr="00EA1EA2">
        <w:rPr>
          <w:rFonts w:asciiTheme="majorHAnsi" w:hAnsiTheme="majorHAnsi"/>
          <w:sz w:val="28"/>
        </w:rPr>
        <w:t>Homepage:</w:t>
      </w:r>
    </w:p>
    <w:p w:rsidR="00785213" w:rsidRPr="00EA1EA2" w:rsidRDefault="00785213" w:rsidP="00785213">
      <w:pPr>
        <w:rPr>
          <w:rFonts w:asciiTheme="majorHAnsi" w:hAnsiTheme="majorHAnsi"/>
        </w:rPr>
      </w:pPr>
    </w:p>
    <w:p w:rsidR="00785213" w:rsidRPr="00EA1EA2" w:rsidRDefault="007E3D49" w:rsidP="00785213">
      <w:pPr>
        <w:rPr>
          <w:rFonts w:asciiTheme="majorHAnsi" w:hAnsiTheme="majorHAnsi"/>
        </w:rPr>
      </w:pPr>
      <w:r>
        <w:rPr>
          <w:rFonts w:asciiTheme="majorHAnsi" w:hAnsiTheme="majorHAnsi"/>
          <w:noProof/>
          <w:lang w:val="en-GB" w:eastAsia="en-GB"/>
        </w:rPr>
        <w:drawing>
          <wp:inline distT="0" distB="0" distL="0" distR="0">
            <wp:extent cx="5829300" cy="328039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85213" w:rsidRPr="00EA1EA2" w:rsidRDefault="00785213" w:rsidP="00785213">
      <w:pPr>
        <w:rPr>
          <w:rFonts w:asciiTheme="majorHAnsi" w:hAnsiTheme="majorHAnsi"/>
        </w:rPr>
      </w:pP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t>Product Details :</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lastRenderedPageBreak/>
        <w:t xml:space="preserve">Shopping Cart : </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t>Edit Profile :</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lastRenderedPageBreak/>
        <w:t>Select Shipping Address Or Add New Address:</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t>User Order List :</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lastRenderedPageBreak/>
        <w:t xml:space="preserve">Seller Dashboard: </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t>Product List:</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lastRenderedPageBreak/>
        <w:t>Edit Product Details :</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t>Admin Dashboard :</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lastRenderedPageBreak/>
        <w:t>User List For Admin :</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r>
        <w:rPr>
          <w:rFonts w:asciiTheme="majorHAnsi" w:hAnsiTheme="majorHAnsi"/>
          <w:sz w:val="28"/>
        </w:rPr>
        <w:t>Seller List For Admin :</w:t>
      </w:r>
    </w:p>
    <w:p w:rsidR="007E3D49" w:rsidRPr="007E3D49" w:rsidRDefault="007E3D49" w:rsidP="007E3D49">
      <w:pPr>
        <w:pStyle w:val="Subtitle"/>
      </w:pPr>
      <w:r>
        <w:rPr>
          <w:i w:val="0"/>
          <w:iCs w:val="0"/>
          <w:noProof/>
          <w:lang w:val="en-GB" w:eastAsia="en-GB"/>
        </w:rPr>
        <w:drawing>
          <wp:inline distT="0" distB="0" distL="0" distR="0">
            <wp:extent cx="5829300" cy="328039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829300" cy="3280398"/>
                    </a:xfrm>
                    <a:prstGeom prst="rect">
                      <a:avLst/>
                    </a:prstGeom>
                    <a:noFill/>
                    <a:ln w="9525">
                      <a:noFill/>
                      <a:miter lim="800000"/>
                      <a:headEnd/>
                      <a:tailEnd/>
                    </a:ln>
                  </pic:spPr>
                </pic:pic>
              </a:graphicData>
            </a:graphic>
          </wp:inline>
        </w:drawing>
      </w:r>
    </w:p>
    <w:p w:rsidR="007E3D49" w:rsidRDefault="007E3D49" w:rsidP="00785213">
      <w:pPr>
        <w:pStyle w:val="Title"/>
        <w:jc w:val="both"/>
        <w:rPr>
          <w:rFonts w:asciiTheme="majorHAnsi" w:hAnsiTheme="majorHAnsi"/>
          <w:sz w:val="28"/>
        </w:rPr>
      </w:pPr>
    </w:p>
    <w:p w:rsidR="007E3D49" w:rsidRDefault="007E3D49" w:rsidP="00785213">
      <w:pPr>
        <w:pStyle w:val="Title"/>
        <w:jc w:val="both"/>
        <w:rPr>
          <w:rFonts w:asciiTheme="majorHAnsi" w:hAnsiTheme="majorHAnsi"/>
          <w:sz w:val="28"/>
        </w:rPr>
      </w:pPr>
    </w:p>
    <w:p w:rsidR="00DD2FC9" w:rsidRPr="00EA1EA2" w:rsidRDefault="00DD2FC9" w:rsidP="00303DA1">
      <w:pPr>
        <w:rPr>
          <w:rFonts w:asciiTheme="majorHAnsi" w:hAnsiTheme="majorHAnsi"/>
        </w:rPr>
      </w:pPr>
    </w:p>
    <w:p w:rsidR="00303DA1" w:rsidRPr="00EA1EA2" w:rsidRDefault="00303DA1" w:rsidP="00211267">
      <w:pPr>
        <w:pStyle w:val="Heading1"/>
        <w:numPr>
          <w:ilvl w:val="0"/>
          <w:numId w:val="7"/>
        </w:numPr>
        <w:rPr>
          <w:rFonts w:asciiTheme="majorHAnsi" w:hAnsiTheme="majorHAnsi"/>
        </w:rPr>
      </w:pPr>
      <w:r w:rsidRPr="00EA1EA2">
        <w:rPr>
          <w:rFonts w:asciiTheme="majorHAnsi" w:hAnsiTheme="majorHAnsi"/>
        </w:rPr>
        <w:t>7.REFERENCES:</w:t>
      </w:r>
    </w:p>
    <w:p w:rsidR="00303DA1" w:rsidRPr="00EA1EA2" w:rsidRDefault="00303DA1" w:rsidP="00303DA1">
      <w:pPr>
        <w:rPr>
          <w:rFonts w:asciiTheme="majorHAnsi" w:hAnsiTheme="majorHAnsi"/>
          <w:b/>
          <w:bCs/>
        </w:rPr>
      </w:pPr>
    </w:p>
    <w:p w:rsidR="003F4DA9" w:rsidRPr="00EA1EA2" w:rsidRDefault="003F4DA9" w:rsidP="00303DA1">
      <w:pPr>
        <w:rPr>
          <w:rFonts w:asciiTheme="majorHAnsi" w:hAnsiTheme="majorHAnsi"/>
          <w:b/>
          <w:bCs/>
        </w:rPr>
      </w:pPr>
    </w:p>
    <w:p w:rsidR="00303DA1" w:rsidRPr="00EA1EA2" w:rsidRDefault="008D4D0E" w:rsidP="00303DA1">
      <w:pPr>
        <w:rPr>
          <w:rFonts w:asciiTheme="majorHAnsi" w:hAnsiTheme="majorHAnsi"/>
          <w:color w:val="0000FF"/>
          <w:szCs w:val="20"/>
        </w:rPr>
      </w:pPr>
      <w:hyperlink r:id="rId29" w:history="1">
        <w:r w:rsidR="003F4DA9" w:rsidRPr="00EA1EA2">
          <w:rPr>
            <w:rStyle w:val="Hyperlink"/>
            <w:rFonts w:asciiTheme="majorHAnsi" w:hAnsiTheme="majorHAnsi"/>
            <w:szCs w:val="20"/>
            <w:u w:val="none"/>
          </w:rPr>
          <w:t>http://www.google.com</w:t>
        </w:r>
      </w:hyperlink>
    </w:p>
    <w:p w:rsidR="003F4DA9" w:rsidRPr="00EA1EA2" w:rsidRDefault="003F4DA9" w:rsidP="00303DA1">
      <w:pPr>
        <w:rPr>
          <w:rFonts w:asciiTheme="majorHAnsi" w:hAnsiTheme="majorHAnsi"/>
          <w:color w:val="0000FF"/>
          <w:szCs w:val="15"/>
        </w:rPr>
      </w:pPr>
    </w:p>
    <w:p w:rsidR="00303DA1" w:rsidRPr="00EA1EA2" w:rsidRDefault="008D4D0E" w:rsidP="00303DA1">
      <w:pPr>
        <w:rPr>
          <w:rFonts w:asciiTheme="majorHAnsi" w:hAnsiTheme="majorHAnsi"/>
          <w:color w:val="0000FF"/>
          <w:szCs w:val="20"/>
        </w:rPr>
      </w:pPr>
      <w:hyperlink r:id="rId30" w:tgtFrame="_parent" w:history="1">
        <w:r w:rsidR="00303DA1" w:rsidRPr="00EA1EA2">
          <w:rPr>
            <w:rStyle w:val="Hyperlink"/>
            <w:rFonts w:asciiTheme="majorHAnsi" w:hAnsiTheme="majorHAnsi"/>
            <w:szCs w:val="20"/>
            <w:u w:val="none"/>
          </w:rPr>
          <w:t>http://</w:t>
        </w:r>
      </w:hyperlink>
      <w:r w:rsidR="00303DA1" w:rsidRPr="00EA1EA2">
        <w:rPr>
          <w:rFonts w:asciiTheme="majorHAnsi" w:hAnsiTheme="majorHAnsi"/>
          <w:color w:val="0000FF"/>
          <w:szCs w:val="20"/>
        </w:rPr>
        <w:t>www.</w:t>
      </w:r>
      <w:r w:rsidR="00DD2FC9" w:rsidRPr="00EA1EA2">
        <w:rPr>
          <w:rFonts w:asciiTheme="majorHAnsi" w:hAnsiTheme="majorHAnsi"/>
          <w:color w:val="0000FF"/>
          <w:szCs w:val="20"/>
        </w:rPr>
        <w:t>Flipkart</w:t>
      </w:r>
      <w:r w:rsidR="00303DA1" w:rsidRPr="00EA1EA2">
        <w:rPr>
          <w:rFonts w:asciiTheme="majorHAnsi" w:hAnsiTheme="majorHAnsi"/>
          <w:color w:val="0000FF"/>
          <w:szCs w:val="20"/>
        </w:rPr>
        <w:t>.com</w:t>
      </w:r>
    </w:p>
    <w:p w:rsidR="003F4DA9" w:rsidRPr="00EA1EA2" w:rsidRDefault="003F4DA9" w:rsidP="00303DA1">
      <w:pPr>
        <w:rPr>
          <w:rFonts w:asciiTheme="majorHAnsi" w:hAnsiTheme="majorHAnsi"/>
          <w:color w:val="0000FF"/>
          <w:szCs w:val="20"/>
        </w:rPr>
      </w:pPr>
    </w:p>
    <w:p w:rsidR="00303DA1" w:rsidRPr="00EA1EA2" w:rsidRDefault="00303DA1" w:rsidP="00303DA1">
      <w:pPr>
        <w:rPr>
          <w:rFonts w:asciiTheme="majorHAnsi" w:hAnsiTheme="majorHAnsi"/>
          <w:color w:val="0000FF"/>
          <w:szCs w:val="20"/>
        </w:rPr>
      </w:pPr>
      <w:r w:rsidRPr="00EA1EA2">
        <w:rPr>
          <w:rFonts w:asciiTheme="majorHAnsi" w:hAnsiTheme="majorHAnsi"/>
          <w:color w:val="0000FF"/>
          <w:szCs w:val="20"/>
        </w:rPr>
        <w:t>http://www.</w:t>
      </w:r>
      <w:r w:rsidR="00DD2FC9" w:rsidRPr="00EA1EA2">
        <w:rPr>
          <w:rFonts w:asciiTheme="majorHAnsi" w:hAnsiTheme="majorHAnsi"/>
          <w:color w:val="0000FF"/>
          <w:szCs w:val="20"/>
        </w:rPr>
        <w:t>Amazon</w:t>
      </w:r>
      <w:r w:rsidRPr="00EA1EA2">
        <w:rPr>
          <w:rFonts w:asciiTheme="majorHAnsi" w:hAnsiTheme="majorHAnsi"/>
          <w:color w:val="0000FF"/>
          <w:szCs w:val="20"/>
        </w:rPr>
        <w:t>.com/</w:t>
      </w:r>
    </w:p>
    <w:p w:rsidR="003F4DA9" w:rsidRPr="00EA1EA2" w:rsidRDefault="003F4DA9" w:rsidP="00303DA1">
      <w:pPr>
        <w:rPr>
          <w:rFonts w:asciiTheme="majorHAnsi" w:hAnsiTheme="majorHAnsi"/>
          <w:color w:val="0000FF"/>
          <w:szCs w:val="20"/>
        </w:rPr>
      </w:pPr>
    </w:p>
    <w:p w:rsidR="00303DA1" w:rsidRPr="00EA1EA2" w:rsidRDefault="00303DA1" w:rsidP="00303DA1">
      <w:pPr>
        <w:rPr>
          <w:rFonts w:asciiTheme="majorHAnsi" w:hAnsiTheme="majorHAnsi"/>
          <w:color w:val="0000FF"/>
          <w:szCs w:val="20"/>
        </w:rPr>
      </w:pPr>
      <w:r w:rsidRPr="00EA1EA2">
        <w:rPr>
          <w:rFonts w:asciiTheme="majorHAnsi" w:hAnsiTheme="majorHAnsi"/>
          <w:color w:val="0000FF"/>
          <w:szCs w:val="20"/>
        </w:rPr>
        <w:t>http://www.</w:t>
      </w:r>
      <w:r w:rsidR="00DD2FC9" w:rsidRPr="00EA1EA2">
        <w:rPr>
          <w:rFonts w:asciiTheme="majorHAnsi" w:hAnsiTheme="majorHAnsi"/>
          <w:color w:val="0000FF"/>
          <w:szCs w:val="20"/>
        </w:rPr>
        <w:t>lenskart</w:t>
      </w:r>
      <w:r w:rsidRPr="00EA1EA2">
        <w:rPr>
          <w:rFonts w:asciiTheme="majorHAnsi" w:hAnsiTheme="majorHAnsi"/>
          <w:color w:val="0000FF"/>
          <w:szCs w:val="20"/>
        </w:rPr>
        <w:t>.com</w:t>
      </w:r>
    </w:p>
    <w:p w:rsidR="003F4DA9" w:rsidRPr="00EA1EA2" w:rsidRDefault="003F4DA9" w:rsidP="00303DA1">
      <w:pPr>
        <w:rPr>
          <w:rFonts w:asciiTheme="majorHAnsi" w:hAnsiTheme="majorHAnsi"/>
        </w:rPr>
      </w:pPr>
    </w:p>
    <w:p w:rsidR="003F4DA9" w:rsidRPr="00EA1EA2" w:rsidRDefault="001D36AB" w:rsidP="00303DA1">
      <w:pPr>
        <w:rPr>
          <w:rFonts w:asciiTheme="majorHAnsi" w:hAnsiTheme="majorHAnsi"/>
          <w:color w:val="0000FF"/>
          <w:szCs w:val="20"/>
        </w:rPr>
      </w:pPr>
      <w:r w:rsidRPr="00EA1EA2">
        <w:rPr>
          <w:rFonts w:asciiTheme="majorHAnsi" w:hAnsiTheme="majorHAnsi"/>
          <w:color w:val="0000FF"/>
          <w:szCs w:val="20"/>
        </w:rPr>
        <w:t>http://www.</w:t>
      </w:r>
      <w:r w:rsidR="00DD2FC9" w:rsidRPr="00EA1EA2">
        <w:rPr>
          <w:rFonts w:asciiTheme="majorHAnsi" w:hAnsiTheme="majorHAnsi"/>
          <w:color w:val="0000FF"/>
          <w:szCs w:val="20"/>
        </w:rPr>
        <w:t>snapdeal</w:t>
      </w:r>
      <w:r w:rsidRPr="00EA1EA2">
        <w:rPr>
          <w:rFonts w:asciiTheme="majorHAnsi" w:hAnsiTheme="majorHAnsi"/>
          <w:color w:val="0000FF"/>
          <w:szCs w:val="20"/>
        </w:rPr>
        <w:t>.</w:t>
      </w:r>
      <w:r w:rsidR="00DD2FC9" w:rsidRPr="00EA1EA2">
        <w:rPr>
          <w:rFonts w:asciiTheme="majorHAnsi" w:hAnsiTheme="majorHAnsi"/>
          <w:color w:val="0000FF"/>
          <w:szCs w:val="20"/>
        </w:rPr>
        <w:t>com</w:t>
      </w:r>
    </w:p>
    <w:p w:rsidR="001D36AB" w:rsidRPr="00EA1EA2" w:rsidRDefault="001D36AB" w:rsidP="00303DA1">
      <w:pPr>
        <w:rPr>
          <w:rFonts w:asciiTheme="majorHAnsi" w:hAnsiTheme="majorHAnsi"/>
          <w:color w:val="0000FF"/>
          <w:szCs w:val="20"/>
        </w:rPr>
      </w:pPr>
    </w:p>
    <w:p w:rsidR="00303DA1" w:rsidRPr="00EA1EA2" w:rsidRDefault="00303DA1" w:rsidP="00303DA1">
      <w:pPr>
        <w:rPr>
          <w:rFonts w:asciiTheme="majorHAnsi" w:hAnsiTheme="majorHAnsi"/>
          <w:color w:val="0000FF"/>
          <w:szCs w:val="20"/>
        </w:rPr>
      </w:pPr>
      <w:r w:rsidRPr="00EA1EA2">
        <w:rPr>
          <w:rFonts w:asciiTheme="majorHAnsi" w:hAnsiTheme="majorHAnsi"/>
          <w:color w:val="0000FF"/>
          <w:szCs w:val="20"/>
        </w:rPr>
        <w:t>http://www.</w:t>
      </w:r>
      <w:r w:rsidR="00DD2FC9" w:rsidRPr="00EA1EA2">
        <w:rPr>
          <w:rFonts w:asciiTheme="majorHAnsi" w:hAnsiTheme="majorHAnsi"/>
          <w:color w:val="0000FF"/>
          <w:szCs w:val="20"/>
        </w:rPr>
        <w:t>GitHub</w:t>
      </w:r>
    </w:p>
    <w:p w:rsidR="003F4DA9" w:rsidRPr="00EA1EA2" w:rsidRDefault="003F4DA9" w:rsidP="00303DA1">
      <w:pPr>
        <w:rPr>
          <w:rFonts w:asciiTheme="majorHAnsi" w:hAnsiTheme="majorHAnsi"/>
          <w:color w:val="0000FF"/>
          <w:szCs w:val="20"/>
        </w:rPr>
      </w:pPr>
    </w:p>
    <w:p w:rsidR="00303DA1" w:rsidRPr="00EA1EA2" w:rsidRDefault="00303DA1" w:rsidP="00303DA1">
      <w:pPr>
        <w:rPr>
          <w:rFonts w:asciiTheme="majorHAnsi" w:hAnsiTheme="majorHAnsi"/>
          <w:color w:val="0000FF"/>
          <w:szCs w:val="20"/>
        </w:rPr>
      </w:pPr>
      <w:r w:rsidRPr="00EA1EA2">
        <w:rPr>
          <w:rFonts w:asciiTheme="majorHAnsi" w:hAnsiTheme="majorHAnsi"/>
          <w:color w:val="0000FF"/>
          <w:szCs w:val="20"/>
        </w:rPr>
        <w:t>http://www.</w:t>
      </w:r>
      <w:r w:rsidR="00DD2FC9" w:rsidRPr="00EA1EA2">
        <w:rPr>
          <w:rFonts w:asciiTheme="majorHAnsi" w:hAnsiTheme="majorHAnsi"/>
          <w:color w:val="0000FF"/>
          <w:szCs w:val="20"/>
        </w:rPr>
        <w:t>Bootstrap.com</w:t>
      </w:r>
    </w:p>
    <w:p w:rsidR="003F4DA9" w:rsidRPr="00EA1EA2" w:rsidRDefault="003F4DA9" w:rsidP="00303DA1">
      <w:pPr>
        <w:rPr>
          <w:rFonts w:asciiTheme="majorHAnsi" w:hAnsiTheme="majorHAnsi"/>
          <w:color w:val="0000FF"/>
        </w:rPr>
      </w:pPr>
    </w:p>
    <w:p w:rsidR="00303DA1" w:rsidRPr="00EA1EA2" w:rsidRDefault="008D4D0E" w:rsidP="00303DA1">
      <w:pPr>
        <w:rPr>
          <w:rFonts w:asciiTheme="majorHAnsi" w:hAnsiTheme="majorHAnsi"/>
          <w:color w:val="0000FF"/>
        </w:rPr>
      </w:pPr>
      <w:hyperlink r:id="rId31" w:history="1">
        <w:r w:rsidR="00DD2FC9" w:rsidRPr="00EA1EA2">
          <w:rPr>
            <w:rStyle w:val="Hyperlink"/>
            <w:rFonts w:asciiTheme="majorHAnsi" w:hAnsiTheme="majorHAnsi"/>
          </w:rPr>
          <w:t>http://www.myntra.com</w:t>
        </w:r>
      </w:hyperlink>
    </w:p>
    <w:p w:rsidR="00DD2FC9" w:rsidRPr="00EA1EA2" w:rsidRDefault="00DD2FC9" w:rsidP="00303DA1">
      <w:pPr>
        <w:rPr>
          <w:rFonts w:asciiTheme="majorHAnsi" w:hAnsiTheme="majorHAnsi"/>
          <w:color w:val="0000FF"/>
        </w:rPr>
      </w:pPr>
    </w:p>
    <w:p w:rsidR="00DD2FC9" w:rsidRPr="00EA1EA2" w:rsidRDefault="00DD2FC9" w:rsidP="00DD2FC9">
      <w:pPr>
        <w:rPr>
          <w:rFonts w:asciiTheme="majorHAnsi" w:hAnsiTheme="majorHAnsi"/>
          <w:color w:val="0000FF"/>
        </w:rPr>
      </w:pPr>
      <w:r w:rsidRPr="00EA1EA2">
        <w:rPr>
          <w:rFonts w:asciiTheme="majorHAnsi" w:hAnsiTheme="majorHAnsi"/>
          <w:color w:val="0000FF"/>
        </w:rPr>
        <w:t>http://www.Wikipedia.com</w:t>
      </w:r>
    </w:p>
    <w:p w:rsidR="00DD2FC9" w:rsidRPr="00EA1EA2" w:rsidRDefault="00DD2FC9" w:rsidP="00303DA1">
      <w:pPr>
        <w:rPr>
          <w:rFonts w:asciiTheme="majorHAnsi" w:hAnsiTheme="majorHAnsi"/>
          <w:color w:val="0000FF"/>
        </w:rPr>
      </w:pPr>
    </w:p>
    <w:p w:rsidR="00303DA1" w:rsidRPr="00EA1EA2" w:rsidRDefault="00303DA1" w:rsidP="005F3288">
      <w:pPr>
        <w:tabs>
          <w:tab w:val="left" w:pos="3667"/>
        </w:tabs>
        <w:rPr>
          <w:rFonts w:asciiTheme="majorHAnsi" w:hAnsiTheme="majorHAnsi"/>
        </w:rPr>
      </w:pPr>
    </w:p>
    <w:sectPr w:rsidR="00303DA1" w:rsidRPr="00EA1EA2" w:rsidSect="00000D2E">
      <w:headerReference w:type="default" r:id="rId32"/>
      <w:footerReference w:type="default" r:id="rId33"/>
      <w:pgSz w:w="12240" w:h="15840"/>
      <w:pgMar w:top="1440" w:right="126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D37" w:rsidRDefault="005D3D37" w:rsidP="00180E2A">
      <w:r>
        <w:separator/>
      </w:r>
    </w:p>
  </w:endnote>
  <w:endnote w:type="continuationSeparator" w:id="1">
    <w:p w:rsidR="005D3D37" w:rsidRDefault="005D3D37" w:rsidP="00180E2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016959"/>
      <w:docPartObj>
        <w:docPartGallery w:val="Page Numbers (Bottom of Page)"/>
        <w:docPartUnique/>
      </w:docPartObj>
    </w:sdtPr>
    <w:sdtEndPr>
      <w:rPr>
        <w:noProof/>
      </w:rPr>
    </w:sdtEndPr>
    <w:sdtContent>
      <w:p w:rsidR="00103FD3" w:rsidRDefault="008D4D0E">
        <w:pPr>
          <w:pStyle w:val="Footer"/>
          <w:jc w:val="right"/>
        </w:pPr>
        <w:fldSimple w:instr=" PAGE   \* MERGEFORMAT ">
          <w:r w:rsidR="00E52055">
            <w:rPr>
              <w:noProof/>
            </w:rPr>
            <w:t>- 22 -</w:t>
          </w:r>
        </w:fldSimple>
      </w:p>
    </w:sdtContent>
  </w:sdt>
  <w:p w:rsidR="00103FD3" w:rsidRDefault="00103F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D37" w:rsidRDefault="005D3D37" w:rsidP="00180E2A">
      <w:r>
        <w:separator/>
      </w:r>
    </w:p>
  </w:footnote>
  <w:footnote w:type="continuationSeparator" w:id="1">
    <w:p w:rsidR="005D3D37" w:rsidRDefault="005D3D37" w:rsidP="00180E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FD3" w:rsidRPr="00712A8B" w:rsidRDefault="00103FD3">
    <w:pPr>
      <w:pStyle w:val="Header"/>
      <w:jc w:val="right"/>
      <w:rPr>
        <w:i/>
        <w:lang w:val="en-IN"/>
      </w:rPr>
    </w:pPr>
    <w:r>
      <w:rPr>
        <w:i/>
        <w:lang w:val="en-IN"/>
      </w:rPr>
      <w:t>ONLINE  SHOPPING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AC8AB7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nsid w:val="0231370B"/>
    <w:multiLevelType w:val="multilevel"/>
    <w:tmpl w:val="B298F7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10664910"/>
    <w:multiLevelType w:val="multilevel"/>
    <w:tmpl w:val="636E0334"/>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260676C7"/>
    <w:multiLevelType w:val="multilevel"/>
    <w:tmpl w:val="051AF83C"/>
    <w:lvl w:ilvl="0">
      <w:start w:val="1"/>
      <w:numFmt w:val="decimal"/>
      <w:lvlText w:val="%1"/>
      <w:lvlJc w:val="lef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8F909AE"/>
    <w:multiLevelType w:val="multilevel"/>
    <w:tmpl w:val="0F14DB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4C215875"/>
    <w:multiLevelType w:val="multilevel"/>
    <w:tmpl w:val="9C96A73A"/>
    <w:lvl w:ilvl="0">
      <w:start w:val="1"/>
      <w:numFmt w:val="decimal"/>
      <w:lvlText w:val="%1"/>
      <w:lvlJc w:val="left"/>
      <w:pPr>
        <w:ind w:left="432" w:hanging="432"/>
      </w:pPr>
    </w:lvl>
    <w:lvl w:ilvl="1">
      <w:start w:val="1"/>
      <w:numFmt w:val="decimal"/>
      <w:lvlText w:val="%1.%2"/>
      <w:lvlJc w:val="left"/>
      <w:pPr>
        <w:ind w:left="576" w:hanging="576"/>
      </w:pPr>
    </w:lvl>
    <w:lvl w:ilvl="2">
      <w:start w:val="1"/>
      <w:numFmt w:val="upperRoman"/>
      <w:lvlText w:val="%3."/>
      <w:lvlJc w:val="righ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5558516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EC61038"/>
    <w:multiLevelType w:val="multilevel"/>
    <w:tmpl w:val="E7403C9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6C5B3761"/>
    <w:multiLevelType w:val="multilevel"/>
    <w:tmpl w:val="9A6CBB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720F0350"/>
    <w:multiLevelType w:val="hybridMultilevel"/>
    <w:tmpl w:val="A3E29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6"/>
  </w:num>
  <w:num w:numId="4">
    <w:abstractNumId w:val="8"/>
  </w:num>
  <w:num w:numId="5">
    <w:abstractNumId w:val="12"/>
  </w:num>
  <w:num w:numId="6">
    <w:abstractNumId w:val="19"/>
  </w:num>
  <w:num w:numId="7">
    <w:abstractNumId w:val="17"/>
  </w:num>
  <w:num w:numId="8">
    <w:abstractNumId w:val="16"/>
  </w:num>
  <w:num w:numId="9">
    <w:abstractNumId w:val="13"/>
  </w:num>
  <w:num w:numId="10">
    <w:abstractNumId w:val="15"/>
  </w:num>
  <w:num w:numId="11">
    <w:abstractNumId w:val="18"/>
  </w:num>
  <w:num w:numId="12">
    <w:abstractNumId w:val="11"/>
  </w:num>
  <w:num w:numId="13">
    <w:abstractNumId w:val="1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93B75"/>
    <w:rsid w:val="00000D2E"/>
    <w:rsid w:val="000120F6"/>
    <w:rsid w:val="00015A7D"/>
    <w:rsid w:val="00055799"/>
    <w:rsid w:val="000A3B28"/>
    <w:rsid w:val="00100B39"/>
    <w:rsid w:val="00102D3D"/>
    <w:rsid w:val="00103FD3"/>
    <w:rsid w:val="00141CE8"/>
    <w:rsid w:val="00180E2A"/>
    <w:rsid w:val="001D36AB"/>
    <w:rsid w:val="001E5B9C"/>
    <w:rsid w:val="001E6FF2"/>
    <w:rsid w:val="001F55C8"/>
    <w:rsid w:val="001F7D80"/>
    <w:rsid w:val="00211267"/>
    <w:rsid w:val="00222CCF"/>
    <w:rsid w:val="00287E9F"/>
    <w:rsid w:val="002A350A"/>
    <w:rsid w:val="00303DA1"/>
    <w:rsid w:val="00304E19"/>
    <w:rsid w:val="003338D8"/>
    <w:rsid w:val="00352331"/>
    <w:rsid w:val="0036402E"/>
    <w:rsid w:val="003A7F61"/>
    <w:rsid w:val="003B54E2"/>
    <w:rsid w:val="003F4DA9"/>
    <w:rsid w:val="003F69E9"/>
    <w:rsid w:val="0049414B"/>
    <w:rsid w:val="004A0915"/>
    <w:rsid w:val="00560183"/>
    <w:rsid w:val="005D3D37"/>
    <w:rsid w:val="005E185F"/>
    <w:rsid w:val="005F3288"/>
    <w:rsid w:val="006D49D1"/>
    <w:rsid w:val="006E5817"/>
    <w:rsid w:val="0070759C"/>
    <w:rsid w:val="0071205D"/>
    <w:rsid w:val="00712A8B"/>
    <w:rsid w:val="0075338C"/>
    <w:rsid w:val="00780D68"/>
    <w:rsid w:val="00785213"/>
    <w:rsid w:val="007B0DF9"/>
    <w:rsid w:val="007E3D49"/>
    <w:rsid w:val="00812824"/>
    <w:rsid w:val="008D1442"/>
    <w:rsid w:val="008D260C"/>
    <w:rsid w:val="008D4D0E"/>
    <w:rsid w:val="00931A1F"/>
    <w:rsid w:val="009E1A48"/>
    <w:rsid w:val="00A013BD"/>
    <w:rsid w:val="00A32FAD"/>
    <w:rsid w:val="00A91DBE"/>
    <w:rsid w:val="00A9422B"/>
    <w:rsid w:val="00AC604B"/>
    <w:rsid w:val="00AF153B"/>
    <w:rsid w:val="00B07329"/>
    <w:rsid w:val="00B30E40"/>
    <w:rsid w:val="00B66E7B"/>
    <w:rsid w:val="00BA1035"/>
    <w:rsid w:val="00BB68F0"/>
    <w:rsid w:val="00BC399B"/>
    <w:rsid w:val="00C472D4"/>
    <w:rsid w:val="00C5027F"/>
    <w:rsid w:val="00C64DD5"/>
    <w:rsid w:val="00C82E1F"/>
    <w:rsid w:val="00C93B75"/>
    <w:rsid w:val="00C97B31"/>
    <w:rsid w:val="00CE126D"/>
    <w:rsid w:val="00CE7C42"/>
    <w:rsid w:val="00CF6F06"/>
    <w:rsid w:val="00D418A9"/>
    <w:rsid w:val="00D521B8"/>
    <w:rsid w:val="00DD2FC9"/>
    <w:rsid w:val="00DE60D4"/>
    <w:rsid w:val="00E52055"/>
    <w:rsid w:val="00E9234B"/>
    <w:rsid w:val="00EA1EA2"/>
    <w:rsid w:val="00EB2266"/>
    <w:rsid w:val="00EB2F2C"/>
    <w:rsid w:val="00EF0A86"/>
    <w:rsid w:val="00F66B9B"/>
    <w:rsid w:val="00FA14E5"/>
    <w:rsid w:val="00FD7A4C"/>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List"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numPr>
        <w:numId w:val="8"/>
      </w:numPr>
      <w:tabs>
        <w:tab w:val="num" w:pos="432"/>
      </w:tabs>
      <w:outlineLvl w:val="0"/>
    </w:pPr>
    <w:rPr>
      <w:b/>
      <w:bCs/>
      <w:i/>
      <w:iCs/>
      <w:u w:val="single"/>
    </w:rPr>
  </w:style>
  <w:style w:type="paragraph" w:styleId="Heading2">
    <w:name w:val="heading 2"/>
    <w:basedOn w:val="Normal"/>
    <w:next w:val="Normal"/>
    <w:link w:val="Heading2Char"/>
    <w:qFormat/>
    <w:rsid w:val="00180E2A"/>
    <w:pPr>
      <w:keepNext/>
      <w:numPr>
        <w:ilvl w:val="1"/>
        <w:numId w:val="8"/>
      </w:numPr>
      <w:outlineLvl w:val="1"/>
    </w:pPr>
    <w:rPr>
      <w:sz w:val="30"/>
    </w:rPr>
  </w:style>
  <w:style w:type="paragraph" w:styleId="Heading3">
    <w:name w:val="heading 3"/>
    <w:basedOn w:val="Normal"/>
    <w:next w:val="Normal"/>
    <w:link w:val="Heading3Char"/>
    <w:qFormat/>
    <w:rsid w:val="00180E2A"/>
    <w:pPr>
      <w:keepNext/>
      <w:numPr>
        <w:ilvl w:val="2"/>
        <w:numId w:val="8"/>
      </w:numPr>
      <w:outlineLvl w:val="2"/>
    </w:pPr>
    <w:rPr>
      <w:b/>
      <w:bCs/>
      <w:sz w:val="22"/>
    </w:rPr>
  </w:style>
  <w:style w:type="paragraph" w:styleId="Heading4">
    <w:name w:val="heading 4"/>
    <w:basedOn w:val="Normal"/>
    <w:next w:val="Normal"/>
    <w:link w:val="Heading4Char"/>
    <w:qFormat/>
    <w:rsid w:val="00180E2A"/>
    <w:pPr>
      <w:keepNext/>
      <w:numPr>
        <w:ilvl w:val="3"/>
        <w:numId w:val="8"/>
      </w:numPr>
      <w:tabs>
        <w:tab w:val="num" w:pos="864"/>
      </w:tabs>
      <w:jc w:val="both"/>
      <w:outlineLvl w:val="3"/>
    </w:pPr>
    <w:rPr>
      <w:b/>
      <w:bCs/>
      <w:sz w:val="26"/>
    </w:rPr>
  </w:style>
  <w:style w:type="paragraph" w:styleId="Heading5">
    <w:name w:val="heading 5"/>
    <w:basedOn w:val="Normal"/>
    <w:next w:val="Normal"/>
    <w:link w:val="Heading5Char"/>
    <w:qFormat/>
    <w:rsid w:val="00180E2A"/>
    <w:pPr>
      <w:keepNext/>
      <w:numPr>
        <w:ilvl w:val="4"/>
        <w:numId w:val="8"/>
      </w:numPr>
      <w:tabs>
        <w:tab w:val="num" w:pos="1008"/>
      </w:tabs>
      <w:jc w:val="both"/>
      <w:outlineLvl w:val="4"/>
    </w:pPr>
    <w:rPr>
      <w:b/>
      <w:bCs/>
    </w:rPr>
  </w:style>
  <w:style w:type="paragraph" w:styleId="Heading6">
    <w:name w:val="heading 6"/>
    <w:basedOn w:val="Normal"/>
    <w:next w:val="Normal"/>
    <w:link w:val="Heading6Char"/>
    <w:qFormat/>
    <w:rsid w:val="00180E2A"/>
    <w:pPr>
      <w:keepNext/>
      <w:numPr>
        <w:ilvl w:val="5"/>
        <w:numId w:val="8"/>
      </w:numPr>
      <w:tabs>
        <w:tab w:val="num" w:pos="1152"/>
      </w:tabs>
      <w:outlineLvl w:val="5"/>
    </w:pPr>
    <w:rPr>
      <w:b/>
      <w:bCs/>
    </w:rPr>
  </w:style>
  <w:style w:type="paragraph" w:styleId="Heading7">
    <w:name w:val="heading 7"/>
    <w:basedOn w:val="Normal"/>
    <w:next w:val="Normal"/>
    <w:link w:val="Heading7Char"/>
    <w:qFormat/>
    <w:rsid w:val="00180E2A"/>
    <w:pPr>
      <w:keepNext/>
      <w:numPr>
        <w:ilvl w:val="6"/>
        <w:numId w:val="8"/>
      </w:numPr>
      <w:tabs>
        <w:tab w:val="num" w:pos="1296"/>
      </w:tabs>
      <w:jc w:val="both"/>
      <w:outlineLvl w:val="6"/>
    </w:pPr>
    <w:rPr>
      <w:b/>
      <w:bCs/>
    </w:rPr>
  </w:style>
  <w:style w:type="paragraph" w:styleId="Heading8">
    <w:name w:val="heading 8"/>
    <w:basedOn w:val="Normal"/>
    <w:next w:val="Normal"/>
    <w:link w:val="Heading8Char"/>
    <w:qFormat/>
    <w:rsid w:val="00180E2A"/>
    <w:pPr>
      <w:keepNext/>
      <w:numPr>
        <w:ilvl w:val="7"/>
        <w:numId w:val="8"/>
      </w:numPr>
      <w:tabs>
        <w:tab w:val="num" w:pos="1440"/>
      </w:tabs>
      <w:outlineLvl w:val="7"/>
    </w:pPr>
    <w:rPr>
      <w:b/>
      <w:bCs/>
    </w:rPr>
  </w:style>
  <w:style w:type="paragraph" w:styleId="Heading9">
    <w:name w:val="heading 9"/>
    <w:basedOn w:val="Normal"/>
    <w:next w:val="Normal"/>
    <w:link w:val="Heading9Char"/>
    <w:qFormat/>
    <w:rsid w:val="00180E2A"/>
    <w:pPr>
      <w:keepNext/>
      <w:numPr>
        <w:ilvl w:val="8"/>
        <w:numId w:val="8"/>
      </w:numPr>
      <w:tabs>
        <w:tab w:val="num" w:pos="1584"/>
      </w:tabs>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 w:type="paragraph" w:customStyle="1" w:styleId="Default">
    <w:name w:val="Default"/>
    <w:rsid w:val="00222CCF"/>
    <w:pPr>
      <w:autoSpaceDE w:val="0"/>
      <w:autoSpaceDN w:val="0"/>
      <w:adjustRightInd w:val="0"/>
      <w:spacing w:after="0" w:line="240" w:lineRule="auto"/>
    </w:pPr>
    <w:rPr>
      <w:rFonts w:ascii="Calibri" w:hAnsi="Calibri" w:cs="Calibri"/>
      <w:color w:val="000000"/>
      <w:sz w:val="24"/>
      <w:szCs w:val="24"/>
      <w:lang w:val="en-GB"/>
    </w:rPr>
  </w:style>
  <w:style w:type="character" w:customStyle="1" w:styleId="UnresolvedMention">
    <w:name w:val="Unresolved Mention"/>
    <w:basedOn w:val="DefaultParagraphFont"/>
    <w:uiPriority w:val="99"/>
    <w:semiHidden/>
    <w:unhideWhenUsed/>
    <w:rsid w:val="00DD2FC9"/>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3582800">
      <w:bodyDiv w:val="1"/>
      <w:marLeft w:val="0"/>
      <w:marRight w:val="0"/>
      <w:marTop w:val="0"/>
      <w:marBottom w:val="0"/>
      <w:divBdr>
        <w:top w:val="none" w:sz="0" w:space="0" w:color="auto"/>
        <w:left w:val="none" w:sz="0" w:space="0" w:color="auto"/>
        <w:bottom w:val="none" w:sz="0" w:space="0" w:color="auto"/>
        <w:right w:val="none" w:sz="0" w:space="0" w:color="auto"/>
      </w:divBdr>
    </w:div>
    <w:div w:id="101462846">
      <w:bodyDiv w:val="1"/>
      <w:marLeft w:val="0"/>
      <w:marRight w:val="0"/>
      <w:marTop w:val="0"/>
      <w:marBottom w:val="0"/>
      <w:divBdr>
        <w:top w:val="none" w:sz="0" w:space="0" w:color="auto"/>
        <w:left w:val="none" w:sz="0" w:space="0" w:color="auto"/>
        <w:bottom w:val="none" w:sz="0" w:space="0" w:color="auto"/>
        <w:right w:val="none" w:sz="0" w:space="0" w:color="auto"/>
      </w:divBdr>
    </w:div>
    <w:div w:id="134953004">
      <w:bodyDiv w:val="1"/>
      <w:marLeft w:val="0"/>
      <w:marRight w:val="0"/>
      <w:marTop w:val="0"/>
      <w:marBottom w:val="0"/>
      <w:divBdr>
        <w:top w:val="none" w:sz="0" w:space="0" w:color="auto"/>
        <w:left w:val="none" w:sz="0" w:space="0" w:color="auto"/>
        <w:bottom w:val="none" w:sz="0" w:space="0" w:color="auto"/>
        <w:right w:val="none" w:sz="0" w:space="0" w:color="auto"/>
      </w:divBdr>
    </w:div>
    <w:div w:id="327750033">
      <w:bodyDiv w:val="1"/>
      <w:marLeft w:val="0"/>
      <w:marRight w:val="0"/>
      <w:marTop w:val="0"/>
      <w:marBottom w:val="0"/>
      <w:divBdr>
        <w:top w:val="none" w:sz="0" w:space="0" w:color="auto"/>
        <w:left w:val="none" w:sz="0" w:space="0" w:color="auto"/>
        <w:bottom w:val="none" w:sz="0" w:space="0" w:color="auto"/>
        <w:right w:val="none" w:sz="0" w:space="0" w:color="auto"/>
      </w:divBdr>
    </w:div>
    <w:div w:id="498230412">
      <w:bodyDiv w:val="1"/>
      <w:marLeft w:val="0"/>
      <w:marRight w:val="0"/>
      <w:marTop w:val="0"/>
      <w:marBottom w:val="0"/>
      <w:divBdr>
        <w:top w:val="none" w:sz="0" w:space="0" w:color="auto"/>
        <w:left w:val="none" w:sz="0" w:space="0" w:color="auto"/>
        <w:bottom w:val="none" w:sz="0" w:space="0" w:color="auto"/>
        <w:right w:val="none" w:sz="0" w:space="0" w:color="auto"/>
      </w:divBdr>
    </w:div>
    <w:div w:id="985167779">
      <w:bodyDiv w:val="1"/>
      <w:marLeft w:val="0"/>
      <w:marRight w:val="0"/>
      <w:marTop w:val="0"/>
      <w:marBottom w:val="0"/>
      <w:divBdr>
        <w:top w:val="none" w:sz="0" w:space="0" w:color="auto"/>
        <w:left w:val="none" w:sz="0" w:space="0" w:color="auto"/>
        <w:bottom w:val="none" w:sz="0" w:space="0" w:color="auto"/>
        <w:right w:val="none" w:sz="0" w:space="0" w:color="auto"/>
      </w:divBdr>
      <w:divsChild>
        <w:div w:id="1640576342">
          <w:marLeft w:val="0"/>
          <w:marRight w:val="0"/>
          <w:marTop w:val="0"/>
          <w:marBottom w:val="0"/>
          <w:divBdr>
            <w:top w:val="none" w:sz="0" w:space="0" w:color="auto"/>
            <w:left w:val="none" w:sz="0" w:space="0" w:color="auto"/>
            <w:bottom w:val="none" w:sz="0" w:space="0" w:color="auto"/>
            <w:right w:val="none" w:sz="0" w:space="0" w:color="auto"/>
          </w:divBdr>
          <w:divsChild>
            <w:div w:id="1008479524">
              <w:marLeft w:val="0"/>
              <w:marRight w:val="0"/>
              <w:marTop w:val="0"/>
              <w:marBottom w:val="0"/>
              <w:divBdr>
                <w:top w:val="none" w:sz="0" w:space="0" w:color="auto"/>
                <w:left w:val="none" w:sz="0" w:space="0" w:color="auto"/>
                <w:bottom w:val="none" w:sz="0" w:space="0" w:color="auto"/>
                <w:right w:val="none" w:sz="0" w:space="0" w:color="auto"/>
              </w:divBdr>
              <w:divsChild>
                <w:div w:id="95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1623">
      <w:bodyDiv w:val="1"/>
      <w:marLeft w:val="0"/>
      <w:marRight w:val="0"/>
      <w:marTop w:val="0"/>
      <w:marBottom w:val="0"/>
      <w:divBdr>
        <w:top w:val="none" w:sz="0" w:space="0" w:color="auto"/>
        <w:left w:val="none" w:sz="0" w:space="0" w:color="auto"/>
        <w:bottom w:val="none" w:sz="0" w:space="0" w:color="auto"/>
        <w:right w:val="none" w:sz="0" w:space="0" w:color="auto"/>
      </w:divBdr>
      <w:divsChild>
        <w:div w:id="1124806177">
          <w:marLeft w:val="0"/>
          <w:marRight w:val="0"/>
          <w:marTop w:val="0"/>
          <w:marBottom w:val="0"/>
          <w:divBdr>
            <w:top w:val="none" w:sz="0" w:space="0" w:color="auto"/>
            <w:left w:val="none" w:sz="0" w:space="0" w:color="auto"/>
            <w:bottom w:val="none" w:sz="0" w:space="0" w:color="auto"/>
            <w:right w:val="none" w:sz="0" w:space="0" w:color="auto"/>
          </w:divBdr>
          <w:divsChild>
            <w:div w:id="769199427">
              <w:marLeft w:val="0"/>
              <w:marRight w:val="0"/>
              <w:marTop w:val="0"/>
              <w:marBottom w:val="0"/>
              <w:divBdr>
                <w:top w:val="none" w:sz="0" w:space="0" w:color="auto"/>
                <w:left w:val="none" w:sz="0" w:space="0" w:color="auto"/>
                <w:bottom w:val="none" w:sz="0" w:space="0" w:color="auto"/>
                <w:right w:val="none" w:sz="0" w:space="0" w:color="auto"/>
              </w:divBdr>
              <w:divsChild>
                <w:div w:id="5141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53789">
      <w:bodyDiv w:val="1"/>
      <w:marLeft w:val="0"/>
      <w:marRight w:val="0"/>
      <w:marTop w:val="0"/>
      <w:marBottom w:val="0"/>
      <w:divBdr>
        <w:top w:val="none" w:sz="0" w:space="0" w:color="auto"/>
        <w:left w:val="none" w:sz="0" w:space="0" w:color="auto"/>
        <w:bottom w:val="none" w:sz="0" w:space="0" w:color="auto"/>
        <w:right w:val="none" w:sz="0" w:space="0" w:color="auto"/>
      </w:divBdr>
    </w:div>
    <w:div w:id="1365600471">
      <w:bodyDiv w:val="1"/>
      <w:marLeft w:val="0"/>
      <w:marRight w:val="0"/>
      <w:marTop w:val="0"/>
      <w:marBottom w:val="0"/>
      <w:divBdr>
        <w:top w:val="none" w:sz="0" w:space="0" w:color="auto"/>
        <w:left w:val="none" w:sz="0" w:space="0" w:color="auto"/>
        <w:bottom w:val="none" w:sz="0" w:space="0" w:color="auto"/>
        <w:right w:val="none" w:sz="0" w:space="0" w:color="auto"/>
      </w:divBdr>
      <w:divsChild>
        <w:div w:id="1426342909">
          <w:marLeft w:val="0"/>
          <w:marRight w:val="0"/>
          <w:marTop w:val="0"/>
          <w:marBottom w:val="0"/>
          <w:divBdr>
            <w:top w:val="none" w:sz="0" w:space="0" w:color="auto"/>
            <w:left w:val="none" w:sz="0" w:space="0" w:color="auto"/>
            <w:bottom w:val="none" w:sz="0" w:space="0" w:color="auto"/>
            <w:right w:val="none" w:sz="0" w:space="0" w:color="auto"/>
          </w:divBdr>
          <w:divsChild>
            <w:div w:id="1289629451">
              <w:marLeft w:val="0"/>
              <w:marRight w:val="0"/>
              <w:marTop w:val="0"/>
              <w:marBottom w:val="0"/>
              <w:divBdr>
                <w:top w:val="none" w:sz="0" w:space="0" w:color="auto"/>
                <w:left w:val="none" w:sz="0" w:space="0" w:color="auto"/>
                <w:bottom w:val="none" w:sz="0" w:space="0" w:color="auto"/>
                <w:right w:val="none" w:sz="0" w:space="0" w:color="auto"/>
              </w:divBdr>
              <w:divsChild>
                <w:div w:id="6100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36359">
      <w:bodyDiv w:val="1"/>
      <w:marLeft w:val="0"/>
      <w:marRight w:val="0"/>
      <w:marTop w:val="0"/>
      <w:marBottom w:val="0"/>
      <w:divBdr>
        <w:top w:val="none" w:sz="0" w:space="0" w:color="auto"/>
        <w:left w:val="none" w:sz="0" w:space="0" w:color="auto"/>
        <w:bottom w:val="none" w:sz="0" w:space="0" w:color="auto"/>
        <w:right w:val="none" w:sz="0" w:space="0" w:color="auto"/>
      </w:divBdr>
    </w:div>
    <w:div w:id="2045057853">
      <w:bodyDiv w:val="1"/>
      <w:marLeft w:val="0"/>
      <w:marRight w:val="0"/>
      <w:marTop w:val="0"/>
      <w:marBottom w:val="0"/>
      <w:divBdr>
        <w:top w:val="none" w:sz="0" w:space="0" w:color="auto"/>
        <w:left w:val="none" w:sz="0" w:space="0" w:color="auto"/>
        <w:bottom w:val="none" w:sz="0" w:space="0" w:color="auto"/>
        <w:right w:val="none" w:sz="0" w:space="0" w:color="auto"/>
      </w:divBdr>
    </w:div>
    <w:div w:id="210483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www.myntra.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xml101.com:8081/x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1423F-FB83-4F24-9E81-30371C34C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30</Pages>
  <Words>2665</Words>
  <Characters>15193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dc:creator>
  <cp:lastModifiedBy>Pranit</cp:lastModifiedBy>
  <cp:revision>2</cp:revision>
  <cp:lastPrinted>2015-01-29T03:47:00Z</cp:lastPrinted>
  <dcterms:created xsi:type="dcterms:W3CDTF">2021-03-21T10:53:00Z</dcterms:created>
  <dcterms:modified xsi:type="dcterms:W3CDTF">2021-03-22T11:21:00Z</dcterms:modified>
</cp:coreProperties>
</file>